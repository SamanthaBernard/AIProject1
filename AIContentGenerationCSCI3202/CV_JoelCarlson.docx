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0D7BF1" w14:paraId="2991E185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56327B12" w14:textId="77777777" w:rsidR="000D7BF1" w:rsidRDefault="001C5EAD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69A84A5D" w14:textId="77777777" w:rsidR="000D7BF1" w:rsidRDefault="001C5EAD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Joel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Carlson</w:t>
            </w:r>
          </w:p>
          <w:p w14:paraId="7839B00B" w14:textId="77777777" w:rsidR="000D7BF1" w:rsidRDefault="001C5EAD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D7BF1" w14:paraId="656BD51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823832A" w14:textId="77777777" w:rsidR="000D7BF1" w:rsidRDefault="001C5EAD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74DBF18E" w14:textId="77777777" w:rsidR="000D7BF1" w:rsidRDefault="001C5EAD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34CED8FC" w14:textId="77777777" w:rsidR="000D7BF1" w:rsidRDefault="001C5EAD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</w:p>
          <w:p w14:paraId="7E6713E2" w14:textId="77777777" w:rsidR="000D7BF1" w:rsidRDefault="001C5EAD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Gunnison, CO 81230</w:t>
            </w:r>
          </w:p>
          <w:p w14:paraId="5372CB39" w14:textId="77777777" w:rsidR="000D7BF1" w:rsidRDefault="001C5EAD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</w:p>
          <w:p w14:paraId="75EB28F0" w14:textId="77777777" w:rsidR="000D7BF1" w:rsidRDefault="001C5EAD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(562)-454-9231</w:t>
            </w:r>
          </w:p>
          <w:p w14:paraId="598E7A38" w14:textId="77777777" w:rsidR="000D7BF1" w:rsidRDefault="001C5EAD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</w:p>
          <w:p w14:paraId="49F39A13" w14:textId="77777777" w:rsidR="000D7BF1" w:rsidRDefault="001C5EAD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cjoeld2024@gmail.com</w:t>
            </w:r>
          </w:p>
          <w:p w14:paraId="216A9BAD" w14:textId="77777777" w:rsidR="000D7BF1" w:rsidRDefault="001C5EAD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D7BF1" w14:paraId="4EAA1F48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1E30E59" w14:textId="77777777" w:rsidR="000D7BF1" w:rsidRDefault="001C5EAD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6F7EFAC6" w14:textId="77777777" w:rsidR="000D7BF1" w:rsidRDefault="001C5EAD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567742A" w14:textId="77777777" w:rsidR="000D7BF1" w:rsidRDefault="001C5EAD">
            <w:pPr>
              <w:pStyle w:val="divdocumentleft-boxsinglecolumn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Technical Skills</w:t>
            </w:r>
          </w:p>
          <w:p w14:paraId="1CE06160" w14:textId="77777777" w:rsidR="000D7BF1" w:rsidRDefault="001C5EAD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C/C++, Java, Python, MongoDB, Scala, MATLAB experience, Microsoft Office experience</w:t>
            </w:r>
          </w:p>
          <w:p w14:paraId="67046BED" w14:textId="77777777" w:rsidR="000D7BF1" w:rsidRDefault="001C5EAD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Inter-personal skills: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Adaptable, Agreeable, Leadership</w:t>
            </w:r>
          </w:p>
          <w:p w14:paraId="2FAD4AF3" w14:textId="77777777" w:rsidR="000D7BF1" w:rsidRDefault="001C5EAD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Relevant Courses</w:t>
            </w:r>
          </w:p>
          <w:p w14:paraId="26211CAD" w14:textId="77777777" w:rsidR="000D7BF1" w:rsidRDefault="001C5EAD">
            <w:pPr>
              <w:pStyle w:val="divdocumentleft-boxsinglecolumn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Computer Architecture, Computer Organization, Algorithms, Artificial Intelligence, Information Security, Quantum Computing, Systems Programming, Technical Writing, among others</w:t>
            </w:r>
          </w:p>
          <w:p w14:paraId="5F55EEDD" w14:textId="77777777" w:rsidR="000D7BF1" w:rsidRDefault="000D7BF1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7EB98234" w14:textId="77777777" w:rsidR="000D7BF1" w:rsidRDefault="001C5EAD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D7BF1" w14:paraId="77507ED8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2DC4F0A4" w14:textId="77777777" w:rsidR="000D7BF1" w:rsidRDefault="001C5EAD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661F184E" w14:textId="77777777" w:rsidR="000D7BF1" w:rsidRDefault="001C5EAD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4DDE4F83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1F461A5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52D3B4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907549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3F043A4" w14:textId="77777777" w:rsidR="000D7BF1" w:rsidRDefault="001C5EAD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Science, Mathematics</w:t>
                  </w:r>
                </w:p>
                <w:p w14:paraId="435FC76A" w14:textId="77777777" w:rsidR="000D7BF1" w:rsidRDefault="001C5EAD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University of Colorado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Boulde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Boulder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</w:t>
                  </w:r>
                </w:p>
                <w:p w14:paraId="4C72095F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GPA: 3.88/4.0</w:t>
                  </w:r>
                </w:p>
              </w:tc>
            </w:tr>
          </w:tbl>
          <w:p w14:paraId="649D31CC" w14:textId="77777777" w:rsidR="000D7BF1" w:rsidRDefault="001C5EA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D7BF1" w14:paraId="0CF7D453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7D8C5DCF" w14:textId="77777777" w:rsidR="000D7BF1" w:rsidRDefault="001C5EAD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Professional Experience</w:t>
                  </w:r>
                </w:p>
              </w:tc>
            </w:tr>
          </w:tbl>
          <w:p w14:paraId="1A992D07" w14:textId="77777777" w:rsidR="000D7BF1" w:rsidRDefault="001C5EAD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7975EA2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6113DA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4434F6A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2022-07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4A5859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2C0E34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Valet Attendant</w:t>
                  </w:r>
                </w:p>
                <w:p w14:paraId="2529C077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Ace Parking,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San Antonio, Texas</w:t>
                  </w:r>
                </w:p>
                <w:p w14:paraId="4DC94FB6" w14:textId="77777777" w:rsidR="000D7BF1" w:rsidRDefault="001C5EAD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Served as a valet attendant of the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convention center hotel</w:t>
                  </w:r>
                </w:p>
                <w:p w14:paraId="3F03DD56" w14:textId="77777777" w:rsidR="000D7BF1" w:rsidRDefault="001C5EAD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Parked and retrieved cars carefully to optimally utilize the area during times of high volume and for visiting dignitaries</w:t>
                  </w:r>
                </w:p>
                <w:p w14:paraId="124EF0BB" w14:textId="77777777" w:rsidR="000D7BF1" w:rsidRDefault="001C5EAD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Through short tenure became recognized as a top employee through work ethic and customer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interaction skills</w:t>
                  </w:r>
                </w:p>
              </w:tc>
            </w:tr>
          </w:tbl>
          <w:p w14:paraId="3BA4F186" w14:textId="77777777" w:rsidR="000D7BF1" w:rsidRDefault="000D7BF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5D20A1B3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D27839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5AF4AE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669861D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94AC448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Leadership Student</w:t>
                  </w:r>
                </w:p>
                <w:p w14:paraId="1458A50C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ALPS,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Gunnison, CO</w:t>
                  </w:r>
                </w:p>
                <w:p w14:paraId="27C07B40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• Academic Leadership Program Scholarship</w:t>
                  </w:r>
                </w:p>
                <w:p w14:paraId="1E452171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• Facilitated community involvement amongst </w:t>
                  </w:r>
                  <w:proofErr w:type="gram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first and second year</w:t>
                  </w:r>
                  <w:proofErr w:type="gram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students</w:t>
                  </w:r>
                </w:p>
              </w:tc>
            </w:tr>
          </w:tbl>
          <w:p w14:paraId="47E82BF7" w14:textId="77777777" w:rsidR="000D7BF1" w:rsidRDefault="000D7BF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01445F5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EB77B3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5BE71E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4BE429D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0E5D45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Restaurant Food Server</w:t>
                  </w:r>
                </w:p>
                <w:p w14:paraId="2C1D10E9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Walk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On's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San Antonio, TX</w:t>
                  </w:r>
                </w:p>
                <w:p w14:paraId="721E8366" w14:textId="77777777" w:rsidR="000D7BF1" w:rsidRDefault="001C5EAD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Brought in as host with no experience, quickly impressed management and developed into top ranking server</w:t>
                  </w:r>
                </w:p>
                <w:p w14:paraId="17A3C835" w14:textId="77777777" w:rsidR="000D7BF1" w:rsidRDefault="001C5EAD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Arranged and prepared tables for customers to offer memorable experiences to guests and foster repeat business.</w:t>
                  </w:r>
                </w:p>
              </w:tc>
            </w:tr>
          </w:tbl>
          <w:p w14:paraId="37095389" w14:textId="77777777" w:rsidR="000D7BF1" w:rsidRDefault="000D7BF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70ABDBF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BD66F95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839100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5EA02B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F334C23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Delivery Driver</w:t>
                  </w:r>
                </w:p>
                <w:p w14:paraId="4DFCD599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Favor Delivery Services,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San Antonio, Texas</w:t>
                  </w:r>
                </w:p>
                <w:p w14:paraId="779B2439" w14:textId="77777777" w:rsidR="000D7BF1" w:rsidRDefault="001C5EAD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Startup employee for newly emerging delivery service competitor by Texas grocery chain H-E-B</w:t>
                  </w:r>
                </w:p>
                <w:p w14:paraId="15C99027" w14:textId="77777777" w:rsidR="000D7BF1" w:rsidRDefault="001C5EAD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Dealt with customers' ever-changing requests with poise to achieve highest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satisfaction and gratuity possible</w:t>
                  </w:r>
                </w:p>
              </w:tc>
            </w:tr>
          </w:tbl>
          <w:p w14:paraId="0C219A19" w14:textId="77777777" w:rsidR="000D7BF1" w:rsidRDefault="000D7BF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43799ED6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0217A24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F576E61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2019-12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3234A9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1B332D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Volunteer</w:t>
                  </w:r>
                </w:p>
                <w:p w14:paraId="638721E2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Christmas Toy Drive,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San Antonio, TX</w:t>
                  </w:r>
                </w:p>
                <w:p w14:paraId="522BC174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• Helped operate a Christmas toy drive Christmas 2019</w:t>
                  </w:r>
                </w:p>
                <w:p w14:paraId="73A95D9F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• Allowed disadvantaged families to provide gifts for their families through</w:t>
                  </w:r>
                </w:p>
              </w:tc>
            </w:tr>
          </w:tbl>
          <w:p w14:paraId="2BCF5E2C" w14:textId="77777777" w:rsidR="000D7BF1" w:rsidRDefault="000D7BF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D7BF1" w14:paraId="4D097909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5C7D13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37197E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D9DD94" w14:textId="77777777" w:rsidR="000D7BF1" w:rsidRDefault="001C5EAD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163256" w14:textId="77777777" w:rsidR="000D7BF1" w:rsidRDefault="001C5EA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Volunteer</w:t>
                  </w:r>
                </w:p>
                <w:p w14:paraId="7795D03A" w14:textId="77777777" w:rsidR="000D7BF1" w:rsidRDefault="001C5EAD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Kingdom Resources,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San Antonio, TX</w:t>
                  </w:r>
                </w:p>
                <w:p w14:paraId="496229BF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• Volunteered at a community center for children who had a parent in prison or were a single parent household</w:t>
                  </w:r>
                </w:p>
                <w:p w14:paraId="55E854C9" w14:textId="77777777" w:rsidR="000D7BF1" w:rsidRDefault="001C5EAD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• Created and ran activities among other forms of entertainment for the children</w:t>
                  </w:r>
                </w:p>
              </w:tc>
            </w:tr>
          </w:tbl>
          <w:p w14:paraId="7F753C30" w14:textId="77777777" w:rsidR="000D7BF1" w:rsidRDefault="001C5EA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D7BF1" w14:paraId="520891B4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4F92E92F" w14:textId="77777777" w:rsidR="000D7BF1" w:rsidRDefault="001C5EAD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Accomplishments</w:t>
                  </w:r>
                </w:p>
              </w:tc>
            </w:tr>
          </w:tbl>
          <w:p w14:paraId="2DCA9A3B" w14:textId="77777777" w:rsidR="000D7BF1" w:rsidRDefault="001C5EAD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508B9C3B" w14:textId="77777777" w:rsidR="000D7BF1" w:rsidRDefault="001C5EAD">
            <w:pPr>
              <w:pStyle w:val="divdocumentli"/>
              <w:numPr>
                <w:ilvl w:val="0"/>
                <w:numId w:val="4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Implementation of Memory Storage in C and assembly for x86</w:t>
            </w:r>
          </w:p>
          <w:p w14:paraId="16F55243" w14:textId="77777777" w:rsidR="000D7BF1" w:rsidRDefault="001C5EAD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Programmed memory management for a system in a theoretical environment</w:t>
            </w:r>
          </w:p>
          <w:p w14:paraId="5C618B1C" w14:textId="77777777" w:rsidR="000D7BF1" w:rsidRDefault="001C5EAD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Created: Cache, Virtual Memory, Main memory Referencing</w:t>
            </w:r>
          </w:p>
          <w:p w14:paraId="2522A8E9" w14:textId="77777777" w:rsidR="000D7BF1" w:rsidRDefault="001C5EAD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Systems Programming of Unix Commands in C++ and 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python</w:t>
            </w:r>
          </w:p>
          <w:p w14:paraId="3DB6B029" w14:textId="77777777" w:rsidR="000D7BF1" w:rsidRDefault="001C5EAD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Systems programming class that combined individual commands into a full Unix environment</w:t>
            </w:r>
          </w:p>
          <w:p w14:paraId="2490F39B" w14:textId="77777777" w:rsidR="000D7BF1" w:rsidRDefault="001C5EAD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Programmed: Process with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fork(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) and exec(), file redirection with dup(), Threads using mutex and semaphores, and sockets</w:t>
            </w:r>
          </w:p>
          <w:p w14:paraId="67DE4B8F" w14:textId="77777777" w:rsidR="000D7BF1" w:rsidRDefault="001C5EA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0D7BF1" w14:paraId="32D92274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5605AD60" w14:textId="77777777" w:rsidR="000D7BF1" w:rsidRDefault="001C5EAD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Organizations</w:t>
                  </w:r>
                </w:p>
              </w:tc>
            </w:tr>
          </w:tbl>
          <w:p w14:paraId="4F0B892B" w14:textId="77777777" w:rsidR="000D7BF1" w:rsidRDefault="001C5EAD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089A05F9" w14:textId="77777777" w:rsidR="000D7BF1" w:rsidRDefault="001C5EAD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Member of NCAA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Cross Country and Track teams</w:t>
            </w:r>
          </w:p>
          <w:p w14:paraId="17E3E2A6" w14:textId="77777777" w:rsidR="000D7BF1" w:rsidRDefault="001C5EAD">
            <w:pPr>
              <w:pStyle w:val="p"/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Member of Honor's Society</w:t>
            </w:r>
          </w:p>
          <w:p w14:paraId="1C7AAED5" w14:textId="77777777" w:rsidR="000D7BF1" w:rsidRDefault="001C5EAD">
            <w:pPr>
              <w:pStyle w:val="p"/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Member of ACM</w:t>
            </w:r>
          </w:p>
        </w:tc>
      </w:tr>
    </w:tbl>
    <w:p w14:paraId="5C85715F" w14:textId="77777777" w:rsidR="000D7BF1" w:rsidRDefault="001C5EAD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0D7BF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01FAAC6-A22E-3845-92F6-72FFA154B3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62FDE10-DB3F-0C49-982F-BA98D35E563E}"/>
    <w:embedBold r:id="rId3" w:fontKey="{452C97C0-4DD1-6244-AF89-AC625B27EEBE}"/>
    <w:embedItalic r:id="rId4" w:fontKey="{D83C014D-C758-3F44-956F-58DFAC611677}"/>
    <w:embedBoldItalic r:id="rId5" w:fontKey="{52FEF683-0E4C-3B4C-895C-F1F8BF29CED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2A4B65BA-DE00-974E-972D-8366BDB2AED9}"/>
  </w:font>
  <w:font w:name="Wingdings">
    <w:panose1 w:val="05000000000000000000"/>
    <w:charset w:val="00"/>
    <w:family w:val="auto"/>
    <w:pitch w:val="default"/>
    <w:embedRegular r:id="rId7" w:fontKey="{813BD900-FF63-234B-9D44-380DEB00D30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511C8456-7E1E-7F4F-98A9-E04A20AE13E7}"/>
    <w:embedBold r:id="rId9" w:fontKey="{55687DCA-917F-9F42-B5BE-83443E327A7A}"/>
    <w:embedItalic r:id="rId10" w:fontKey="{0FB4A64E-F094-9D4C-BE6A-19D16A1A200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96AB7E32-075B-8E43-A69F-E003721DB4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44FA8B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12066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8E89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5EEF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D40A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2CC1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BCFC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ACDF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CC45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548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400A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96CF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F04E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565D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AEDF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E055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7EF3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3065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C04AE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0266A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7226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AFA0F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125A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934B7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AA54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3A75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C831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36CAC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D016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C479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9640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3C22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C817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92DD6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9EA71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96458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37895367">
    <w:abstractNumId w:val="0"/>
  </w:num>
  <w:num w:numId="2" w16cid:durableId="1893806829">
    <w:abstractNumId w:val="1"/>
  </w:num>
  <w:num w:numId="3" w16cid:durableId="1970209892">
    <w:abstractNumId w:val="2"/>
  </w:num>
  <w:num w:numId="4" w16cid:durableId="1889565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F1"/>
    <w:rsid w:val="000D7BF1"/>
    <w:rsid w:val="001C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336E24"/>
  <w15:docId w15:val="{97CABE2C-C645-F34A-B7A9-BD462852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paragraph" w:customStyle="1" w:styleId="p">
    <w:name w:val="p"/>
    <w:basedOn w:val="Normal"/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ivdocument">
    <w:name w:val="div_document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Joel Carlson</dc:title>
  <cp:lastModifiedBy>Joel Carlson</cp:lastModifiedBy>
  <cp:revision>2</cp:revision>
  <dcterms:created xsi:type="dcterms:W3CDTF">2023-02-24T20:43:00Z</dcterms:created>
  <dcterms:modified xsi:type="dcterms:W3CDTF">2023-02-24T20:43:00Z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f9cf3741-5488-4658-b5bb-e2f1e7437993</vt:lpwstr>
  </property>
  <property fmtid="{D5CDD505-2E9C-101B-9397-08002B2CF9AE}" pid="3" name="x1ye=0">
    <vt:lpwstr>4E0AAB+LCAAAAAAABAAUmbWS60AUBT9IgZhCMTMrEzOj9fVvX+Jgy+WtGZ97brdFIBANExSKUAiNigiPCRRO4iSGwQjFo4TYzg17kZyA8uV67U46r9yVJfWVWN8n67orskDQpla+xevXuunHFUmAYWpkl0msgWBiAKHSuIPwq7zToTCSJ+MKk+x3TfwE03M2PVP6RlOfVNHAFpJQPvFud3oEz07dCQzQTRIVgi45nXSxMuYUsm9GC0TbgZEogcm</vt:lpwstr>
  </property>
  <property fmtid="{D5CDD505-2E9C-101B-9397-08002B2CF9AE}" pid="4" name="x1ye=1">
    <vt:lpwstr>XVzFsdh+F8aOmj1xqLksWtZTkJsGaW1sGGMqJ5Ag27n+hDSO4EOgJvNTG3Lz0qbSfTbbztXDcEj7uRuS04tpkNamOcnkGli2FpzXfnLq/MoCUc4YDDMxCU0nTCwKiAnHh2bqI9qODTvEV51Ya/5PDMIMAiFKosjg6JDcPnM4IcqhvrIBzu+xWCyd7WybNG0r9QIORxpUPPbNkpA2x48TPiF6tYaiEqzYzznoyH1epITwLJvx4iszHZPM6PfiiWW</vt:lpwstr>
  </property>
  <property fmtid="{D5CDD505-2E9C-101B-9397-08002B2CF9AE}" pid="5" name="x1ye=10">
    <vt:lpwstr>L6dj5jWjjHjocmch3aw3YxIaFvHXMr0RK6f7aNqIlTB4iKoYK1WMT4Hp+1g5RoTOLT1XSDY1qXZO9W9YPqD4BENJU6yQU40Mba4QT/9InczVfXq+Ic/7j9u3QLEYRlkEDJxO7q/gZif134GJE5LITpAkvrGR4QcwpICtTCmm7782G1qtH8jt2r0rdyliwkAF/lJu1XLCP4YYEioV/mGI+53BfvjjPjQpDLNuVeDSsYIyD6YPZdzebB/AnJBIG57</vt:lpwstr>
  </property>
  <property fmtid="{D5CDD505-2E9C-101B-9397-08002B2CF9AE}" pid="6" name="x1ye=11">
    <vt:lpwstr>9lAxx5If0bp25U/jm7/rqhJFQTXz4TaTnDDVXrQnstUjLQuPvDZf+DHQo2HkvjLIPH51JSjBC21ZPolgW302W1/NGguHbtkjp0cLZf9TInAPHItMqPfTJqyq7Ifs8RQA5QUsDJFrPovn9YatSGHGeE4ocKR+dhFZUHnKa6m8aISHluCN+B6kFMCZV7i650A1Uu5fg5jyKTubViTHhS/jXyMdzxhXA31EwXbMg0btKM/xitI//tDb+QdYkWd/S6b</vt:lpwstr>
  </property>
  <property fmtid="{D5CDD505-2E9C-101B-9397-08002B2CF9AE}" pid="7" name="x1ye=12">
    <vt:lpwstr>BB0qf97vYiSJs+MkWSxYYFgOsVf+8QX/UYKmN/7eCwUfLO5/H/2JtUzNC7kL+tU1MZBBtIpWqXRaMvFHnofoue404qn8ejtGdOiXX6JaSIHpDNcgpBdQ+/kbTFJQAjL2jPnFeO+w8OAfaI8T+Vb2GXRJ8qk8VMuYKBy9nPzy+OF9yFoXZpXPvCwlpOaVGvhda/yDdVRKJOIJdPG8SW8R/UFnEo2UsJ7O18JhVtYakBVDX4hsrYa5aFFL/bFLOT9</vt:lpwstr>
  </property>
  <property fmtid="{D5CDD505-2E9C-101B-9397-08002B2CF9AE}" pid="8" name="x1ye=13">
    <vt:lpwstr>7yDIbk/K1lZxavcfj5b8NI61cLGavhC8OwpwsBR0NgMtZ7P/sRXWC4dZQNypAtIPhz4LXBvHKeQe06An3lfxtwYBUvdKMwQnvgaMMjGFKU5EiWzQ4M1i5KaxULcDVcA4uQVK1ffk7+EAcrs5h0PTGwZ0aGhxX3p6hQYPJTEMXTS2nq61DKJxRVykUmpeN9y1kMynyjt/NW5Mx24SC20jz+bM9uDSarRnTmFY2IxX54WZUvKkBhSfCXODNcW+wSa</vt:lpwstr>
  </property>
  <property fmtid="{D5CDD505-2E9C-101B-9397-08002B2CF9AE}" pid="9" name="x1ye=14">
    <vt:lpwstr>AnnddF1L5/ytMl/Xas8KoyOEe7qwC/eD/ymM/H/KLpCdMufbFYqljBFsYOewcSz7O0ouirejzKAh3yd83pz8r3liIMeL7HVGWrOPXRgu4++ycih9Z/uNj/EjNlMnT6QzMo0/66HcODtmomYdGvu3aGH8PKNUtdskqIDUKO0BHQTsmOMKDdy/4ty0ACJ7XpJKabD0BNoiB2LY3UpejWkoTwB2hFgsdNpe0cZwOpw3rnEFbRhYCZf6B/4LpctuIcM</vt:lpwstr>
  </property>
  <property fmtid="{D5CDD505-2E9C-101B-9397-08002B2CF9AE}" pid="10" name="x1ye=15">
    <vt:lpwstr>JHpQ3kYw6ZZ2iP/WwsO9irENZl+dOnDaTPuRJOoCJ5a6suNdMQgY5eRHnuCRLMRlTSzlxvfObuBgjTk41aqHiRnGry6RIxY7ED6h+oeEftdT4ihRqkqu6Xc2wk5/iqbnVzJNzStxCjrn/6qdzjGPUyIYiF5svmS9mSfvl0jQSEKOklEeaDnTroRMQNsnz8mkoB0fwhtqB4vnIE96+jCZGF0EnpgOeAFd2Qr43xxlRZIO1UGeDcumI8gs/JY7Ya/</vt:lpwstr>
  </property>
  <property fmtid="{D5CDD505-2E9C-101B-9397-08002B2CF9AE}" pid="11" name="x1ye=16">
    <vt:lpwstr>gzE19K15W6rcAX/X4VTpVR2ks8wzC+UuxQGj4m7OpXXVhFRZfdtqN3Zc0AKxJF+lk6ftmk6YS0OBl2TJrzp6Afy/oYgKeZTm7DtUq7cakVFXYpVJzis5uQz0f7Hd2p2tauyKYj3WiS/jcd+sueDmvUXaf0Olc+FjKsBfeuW/2iMgyskh4N3y93X8WgewShtfK4NSbClDLmk9BxNey8/xhzxij6YwtAYtOf/Lo8yNTHL+LUH9Jma5qBRxlk+tlY7</vt:lpwstr>
  </property>
  <property fmtid="{D5CDD505-2E9C-101B-9397-08002B2CF9AE}" pid="12" name="x1ye=17">
    <vt:lpwstr>lqdbvvnLC2aRF877sM5SSPfjdPk/HS9JGcS9CXPJshoQ+bV95+mppv7Y07BkPpsLbtdl1OscWrYuHHoKQufFoJS8ufeayKbpf6x+y7jy4e96iKRvM5ctC1zQmBZLe80BhbkptYVJIZou7ylsYtW4xqFVagXo3xUUvz8h4gMs70rAqYltSC/KcYW7E9IUgXr/YYG6CvN48P35xnvyBaQTNfnnzhg/W70iF3pJ5sKoxNyfyYOmX4fDlCGv+NvXHS/</vt:lpwstr>
  </property>
  <property fmtid="{D5CDD505-2E9C-101B-9397-08002B2CF9AE}" pid="13" name="x1ye=18">
    <vt:lpwstr>ImWjRrX+cD9Mpg9iLH8TugeHtiaBOAa6J36WzQbt1Gfmd0/RnaDyS0/cfAcNAHm9/RNmU95NQR7Y6Mc1eN7DfxcpNKJaH45aaH5PPUgiiyO8LoB/rGv/DUqb66lPQcCEL2ewwmu2nsN0ZOPNAQaQJbGjFCfxV5Za43Y0x0OyHwl2c33H80qRO29qhVRu9c4TZJZaSbOLJQa1aW6Zhx+iTgSP2V2apSIDURryv/0fe4tOWlFREaJhiWgaqMAL86i</vt:lpwstr>
  </property>
  <property fmtid="{D5CDD505-2E9C-101B-9397-08002B2CF9AE}" pid="14" name="x1ye=19">
    <vt:lpwstr>hxQW7zp8w5LvxHZtjvggH603v45nrCnatL5psZ3o7RU9t/VLs4ipVXN/uxRs7HWTfpygjVcYX+uj7sQMJsfNkoJvpkkMXXGe5fU29K/+ggNLoOEIHmW4O/zcWJmRnr65ZzRYJgbn4sAiJaj8YRXBYxw0zI4380PvDfkOR22t3SRMhK3QF0ShkJCvvQeOyZk0vzb4v0biKlUa8typb3iQ36zt2CsJuQcoGWNP6RR+DNhtif4F2Y1vygGCfB/khYe</vt:lpwstr>
  </property>
  <property fmtid="{D5CDD505-2E9C-101B-9397-08002B2CF9AE}" pid="15" name="x1ye=2">
    <vt:lpwstr>cUY7fhz2zNnqdWpRgwG69r52LKg9Ktal5WPl0xU7VlxLnZtEUc4d7e3p3lpAxq8Qe2RfIU0cyxkSR00Anb5/BDCvkibR5hte4nJQDpPyX8NEBsU6NGy2/rD3g/PX6Z/A7JcpyAxFKAB4klZPeg46C91/mVjyKbzhFg1lwtriRiGKf+NacVIhrUGcFmNKtkPq1sa3d67zQEccrHcLJRnbcbcNCWa0lxvvqgX841hOf6/Ha0fKaC5BXXukupy8TsK</vt:lpwstr>
  </property>
  <property fmtid="{D5CDD505-2E9C-101B-9397-08002B2CF9AE}" pid="16" name="x1ye=20">
    <vt:lpwstr>txXbup5ofV4xPOeUJJLSdBHVEmXdf6SJ2vPOToYKifbNCssqE/kyoi+mhM56Te7vY0Zsjc4PA/90RhNmV0NkcW5hrt3Bn+ObfVLOs1eKKW4/O2uijbQL0nYQVbPGkFr8pb4v4m5LRXv0PVYK5FLGESbsCsKURFKoDH0A1qOSz/aMh0+7nrv2mV6qcZ3cKLGR7zf/HQBSyTa5v+b+CfwNaEHBzvJsZPxNcv7f2iKYMl2IqPEwSoWHIjgOU0fTStf</vt:lpwstr>
  </property>
  <property fmtid="{D5CDD505-2E9C-101B-9397-08002B2CF9AE}" pid="17" name="x1ye=21">
    <vt:lpwstr>WHnHHFidy1PYi6z3+3FjuNKYMZVMrRHoREzNDBHjZIejPhLgXR0eT1F8pogObdaI04J8Qf9MX0aZXpTUnOO3+91q1hNBy8NP90Mj/TG5ETfyO7fIPQfe732FeP99iP13oqyqb00qLQwwXhV5y9yTFhBgN35PKD0HNLJWX+3M3by8hCdVBBoEW7hRzE6UHwSPHveE4i3nclFLz0zAov9pw2Rnu3eig6eqXR2h4qDo/9X+exfGdBrDlyquvjwaMYL</vt:lpwstr>
  </property>
  <property fmtid="{D5CDD505-2E9C-101B-9397-08002B2CF9AE}" pid="18" name="x1ye=22">
    <vt:lpwstr>w9pUeEvHHPxqMK0aF2s+dHO0y8msAyY+CF2ElK3YLootpFh9nVYT4S/InY+ybW0tq3w9eY2PnvIaFFt2vx4GQ5agrz/aZyHjzlPPm1Bjd40UhlaObBaex8i5Tcckw0mS345KNJ26M1rd2KJzIC2qYnp8mEv2T9bdSf0Z+z/gSKVfOc2HVstXoS/HPGW6n2QwKLP3scauuPSrDMi9i/1nehV/WNeeWz6z6nioU10ju/gKTppCp3GjeP+5YwkM+On</vt:lpwstr>
  </property>
  <property fmtid="{D5CDD505-2E9C-101B-9397-08002B2CF9AE}" pid="19" name="x1ye=23">
    <vt:lpwstr>R6W/J4eZPtMjPDmbEvTsdCD9hvJBuR+nuBzf67L+eaj5W21hlGiY1+1Et8w4hH59AXz+KvkggKIkuPzcvwQkR0RYp6ITd230XKJ3cyeg47GHIXRms60YfHxjXYwYQOr30ahOMe4vn/OVp15N/q/m4BgNPFfNVaOQvozZDHZeiOS2e8LTeivxEyBQxE8vPs6CqbX4/+utZErsOAhJJa2Gg/tRVINqczxTWFc/ckPORUSjLP8Q93FKcUZU++jELdx</vt:lpwstr>
  </property>
  <property fmtid="{D5CDD505-2E9C-101B-9397-08002B2CF9AE}" pid="20" name="x1ye=24">
    <vt:lpwstr>LPyehRhsbbd7RE0npnOQNqMMsyMrc1ADmnDEZhoWqs95hTf6WDviBAV3C061UoNHu4cSZ47oeDnXxFVKZU7c2mR4iXvSmUvTG25/uoZA/dvk95U+b7l7ayzUJVOO3hijwNVMXtaQi7ax+Wg4V1Zn2rgjX9/RxOMTqB8d2PDWWJrPZnl7yjRvZRdhB1+HQjBBS9aw4adQwo+RFKMEmz0j6WkoOR/03fE0EeHgsWdeVt/ZfssugcLd/qGnpBeK1Sh</vt:lpwstr>
  </property>
  <property fmtid="{D5CDD505-2E9C-101B-9397-08002B2CF9AE}" pid="21" name="x1ye=25">
    <vt:lpwstr>O4RY11uDib0woZgp9kwwshYs9fykNLln16E1kHx898ZAL6UPAn6JFpihm4dk+T+Z/IyzMGvWnGJd5N/Pj3XJsKaYzT62ta8KDe3sLKRhiXc6pHmpx8aSDsKDX2l+opiWPnvTNNYgfEIOS18FYl2Cgc7ciflEe8qLGoEsKrqBvcVzk0D6363qz3UfN/7y4hRZMh6VCGYKGm2SJ7GexIWJhnDQrSf9Awhr1qnP8pNTjNScqoB/yn6tD9PUAscPFN2</vt:lpwstr>
  </property>
  <property fmtid="{D5CDD505-2E9C-101B-9397-08002B2CF9AE}" pid="22" name="x1ye=26">
    <vt:lpwstr>IEkxFzAaVInKR6o6wfg747sYH5Q9F3j5Ae+cIzu4vv3dqHu4HJyZTLvEf1Duomf2Lh+ThHL2g2F6FgPGX3C++ciSFx4sT94QXKNl+TqvEBVHGfCw2sgSAEhNAegqJ6sRHauSo+0HHobais3S89Yg5VpR62Hs+8edprzhuByYBuTZ6nGHQjoDW+5zPpDA+3Ffm6A6eElmrnCYvMToZ8i2gLoVeMfnaiK8Drz+3CjJAWWeqcT8EiConHWf9Bq7n+X</vt:lpwstr>
  </property>
  <property fmtid="{D5CDD505-2E9C-101B-9397-08002B2CF9AE}" pid="23" name="x1ye=27">
    <vt:lpwstr>cR4QBCfRJVBsafPJnSQYda9sp8GC6g0SzqNtFMw/qkKpMQmOP28pVYnU41ttGoI3JFuvBrp9PXtJjLPbs8Wmu/DWzoOyf6FKzS2u7woLJ7YHtdW6tDDMwMdbZUCrIQi3eEQiawR5HMo8wLwImQsbT+rlThrJsKxglUGKhhfBbUyvxogavyNLC/ZdDmi/lYf97e6UuoLNRP1t4eDsmuigeBKt8jh7QksSilry8bhHJhux3YZQSAGv4jB/Qt4Co7w</vt:lpwstr>
  </property>
  <property fmtid="{D5CDD505-2E9C-101B-9397-08002B2CF9AE}" pid="24" name="x1ye=28">
    <vt:lpwstr>GttuDsFzCwsxCcLHAaxvDhtAfRmWouB6DMfw3TAPhUGUPzhrzwVXYTGS/yot49STzj4FIEB2xVHthq0UIhpx+tFJWOsjRdVEMgFK0ydJne0s7emUbkxdW8DNIl7n58NHxrDR51Nw1vGEaWF2CI3GezKvcH9PR8fVPXHqQWwENlToBBGHpq0Ji9aMH4VVsZ2VpffLMD08qXdFtBEQrlr3r3S0330qCh+pf7pgWkCQ7BBt/Wyg/a1/c+doev7DEZf</vt:lpwstr>
  </property>
  <property fmtid="{D5CDD505-2E9C-101B-9397-08002B2CF9AE}" pid="25" name="x1ye=29">
    <vt:lpwstr>pb3nQt4WTMyBrW+4Ha/ddQtYtYJkdHtSaSXBl1iVJfFFnTqCrAC2RfrA0xdGeC4RWAavw6KSfJz3e8qXcTjtGPHpz9x7oeHzHCiTU531HiPPoqSifghv95MvO1L6sIvmHj/yFewdDEsUMTuXggHXBp2xQqsuVQk5T2txPZykt9VwIFjYrG0P1+ZHW/XI9wCh/SLHMGzKArwZNI4gtylDN27P+DfePEMIBukR9j2UFlfgZvda/V7CGNb8F1nY2de</vt:lpwstr>
  </property>
  <property fmtid="{D5CDD505-2E9C-101B-9397-08002B2CF9AE}" pid="26" name="x1ye=3">
    <vt:lpwstr>incBUrx1+ZGCt/fY6IkiSaO5N+sqHRQtn/T/LGyi6aE2CVtzoe341ZNXnUDQ79c1/lLtsyKVAntD6e0W1MODaYKwCe7U4UrZesBvDCwUAnSh+qWBKAUQ6eMIPKvzyYyTW0RJYlULAvXZ4++FvjR2A3iAi6y/GSyIwXW1Tl1FVlr0N+fyHhwq/we8p2MaA3WigdyYI54CVrbjTYj1O0Hj0vCpKPSylfzubm0Gb7+cpKdK187pPJuO1eooHBFrpOZ</vt:lpwstr>
  </property>
  <property fmtid="{D5CDD505-2E9C-101B-9397-08002B2CF9AE}" pid="27" name="x1ye=30">
    <vt:lpwstr>gYEk2QRL7STGFnW73MXLRbHtV4R4m1OUQfLuEiwDqfehA1zOfFNCIi3WbHAh+XowKEujGHS/FecI1oErel956B16QdvSJi/CTuiW8dup2fcNz4GVisSKUDu8BOfa7A+khoihhtvvZaKVHIaZWK7SsZdnMa05FtXKTeeBYCDwMQjmz0w3IChqVgHtn3o/yEPM3zxoZO0TPaFAeA/v3QyEdZ4snuZZb3ZqXUDW/w1NXoGjnFOIVamP1Vpyd5DwXio</vt:lpwstr>
  </property>
  <property fmtid="{D5CDD505-2E9C-101B-9397-08002B2CF9AE}" pid="28" name="x1ye=31">
    <vt:lpwstr>vy7zZ6ed9xka9s1uxg+NOxvarKfzH9OyWxWEZYNRGGqI1rmw3fqBEAbmylOWrJC7RC+6xZLMUmDq3bPm9dQ7SJpMQ4ot/f2ePgXyvSk8TdI9XT7bKsEP/eUZyJ/3W3F26rFve35GjYtae5khHP6ji27QSSa2NrbodwaHCaB4HOHr9VVt0l9w6WKMVNnFXKkiTQjbL1GwmJ4+zpR7/xW94ltCrzC8WAQI2IA814i4MmXdeYuyWXVQuDm7s228wNP</vt:lpwstr>
  </property>
  <property fmtid="{D5CDD505-2E9C-101B-9397-08002B2CF9AE}" pid="29" name="x1ye=32">
    <vt:lpwstr>IVZuPZza9eYbB8XDC+GdhAtCMjqEDICbFcf/wRGpNBwNdH7jx+eJ//mnXhvYn0jCkiGey09ye82uITXXmnWeEZy5g9hVKr78NTYae/dOYrKO77Wg2r8+KAeSadZMMXmXvnbJj5uMrECCCk5mdmIRwrAfRUjOyyYdqhkvK5IgMbelrm1PtYUgTXI11tNLgoXcNv/Y+GDOdORCugv27ybocN4hwR5Yo07o5nY3x/a7sE95Oh0GD76aggAdn9YVVCB</vt:lpwstr>
  </property>
  <property fmtid="{D5CDD505-2E9C-101B-9397-08002B2CF9AE}" pid="30" name="x1ye=33">
    <vt:lpwstr>eHRE8ehZry9S9rRlud76MMVOAv3YtDPL6fgZ5DukC/61oykefs/SsWcIULTUn2W5TmOlgUIxxsnFGXmvM+Pces9fobb2sqroox+bWWPJdJswr+ZCzfEzaRlq8FZZuf02bc9Qf9pBcmNZbnaanbVVz8k3uJGKx0S5BpJMtBNis2TInXwQpzwSZI8scmXjbVcFcQ/m6Cq+NOuGHZpPI37z/jVR/yvzoLDdmoqFv5SZlJk/c8plFJJdfZn+7zHCgpp</vt:lpwstr>
  </property>
  <property fmtid="{D5CDD505-2E9C-101B-9397-08002B2CF9AE}" pid="31" name="x1ye=34">
    <vt:lpwstr>f4Db5z7OflPphZ5h/yzJOZrVbQehSDIQAh0tpC4MCfTxXuX+P3MU/NwBa1tPVMzOxBHD0TyqunfuSs99WXsptrpveLEQ3WumQ1IoaUFR6UKXj++b2E/XgK6ErFwtaiKOheuGYJL7lMFNag/dG7sP8lRG0rcazq4nG+xwt3Kuqct0i7O71c+Wek8h28LcA6xrmRU8ybki1VjGhLh2FCEljzvCj85K+/wzvlwtYfTUb6QpelGAu7tRBJYk9wKkXZ0</vt:lpwstr>
  </property>
  <property fmtid="{D5CDD505-2E9C-101B-9397-08002B2CF9AE}" pid="32" name="x1ye=35">
    <vt:lpwstr>Qb3e1TdSBMiLasKtLGx5POvFGK9zfPK74ncwSv1SHK5JJWHhouJ25ownWA32JMNvaraTiWWl5iz0bASHgNkJmj3tRLvfJAGfBQZbLQGHqDXHbnAHJUpN7oDDrjwkETsiFePjPc/AXmPAf7c3HUNygjjy3/IAospENHA3wRCNefvV8WBpm16QZ44+uUjIPuW5SmZCrueuAIZqYFB7pkkj0IeUSwfvQ8GDzRInKLPv/eUIjN6KHZMzL/KFbkZHn/n</vt:lpwstr>
  </property>
  <property fmtid="{D5CDD505-2E9C-101B-9397-08002B2CF9AE}" pid="33" name="x1ye=36">
    <vt:lpwstr>Q7XJfC2fZt15YIfnWIyleog4kT2IJ1u0p8gxEiBecsSuq5ZS3L55SZwiIyvwF/1ZMnSs2cjZXS1RJopnFilZ4B8pON/yR8yep+0MlDxpgZBQtr6Myul3ncHF3zGL/S+kH1swlAvSIh+3eXpNDRbdvLx7pN+mrI9vPy+7URa5MHgvzVGmNl2wwtvM2CutUyxLJvqPIoM9Eu6JFA35oJdOwip0dT+3uJqoLCledU/qU9A/wKSlwTQBkF+L7Yp+btk</vt:lpwstr>
  </property>
  <property fmtid="{D5CDD505-2E9C-101B-9397-08002B2CF9AE}" pid="34" name="x1ye=37">
    <vt:lpwstr>+dZrngilF5RHuW5AIN10oJmFSFdzXc8tZ66wU0VICe3GuC1zKtHDobZn0zHMQIqR8gFnxGVHb9Mvf6QBy5niwf3ymj8SfdGQz9o4GGErhSwohEHFKnDFHSHUoVOrGt668HGl69LNp/tioFSAvbW6e43lrj04KjT2hSET1lAdwBwWtsEcybwS3PTbm3C2HsR8Vs2aBJThjdMyQL6wmz/rUKLWYo3ZaN+YqExjP303aKeX/3Pd7SgYnVyEe6d9fcb</vt:lpwstr>
  </property>
  <property fmtid="{D5CDD505-2E9C-101B-9397-08002B2CF9AE}" pid="35" name="x1ye=38">
    <vt:lpwstr>zQTY1OcM2LAU3W7hfr7KCJk0ujEtwPsRmgx8UaLvhhTMp/n8gdYFSndx6P++4tf+o2OWr3Wgq+qOsf6HO6MELUq0i2PZWJnbBGY38e3ete7DIE3eQzRoQqJpw3LwKwbyJNZAs+NDiQBzdc11Op1N1y5gMCbg2SiGKiZ8pXRyrna323iZ4jDLl2FNWRwzK830iidLu8QKMcJ+QaMZDiBgcQTy+1pAJF8Z4CV+37VSf8lFDjYPSiUm6P6HrsfKaIT</vt:lpwstr>
  </property>
  <property fmtid="{D5CDD505-2E9C-101B-9397-08002B2CF9AE}" pid="36" name="x1ye=39">
    <vt:lpwstr>/w8WsK4QEijw46PgPj9sdmyrNGqLxBYje6iWduCuu5lQ5W1mkEyWP2HgmUBn3YppEJOkfixaaUvitil16Tj5WXE4jjdB7n4Ts8PpdFo+FmkrGIf8tcNmDHwTui6J4QLP8C1KRwuRh/864tNwb4rvh2fDXHUm3p7CIMl08tBvSW5HvE1bNrUMJxhf7yBeiMA3PnvcXC0DbWZc2F/hIxa+alcmPG4ANIqmNUkczNnKMV1+tUCrHBkkMj1zTQ0jFBW</vt:lpwstr>
  </property>
  <property fmtid="{D5CDD505-2E9C-101B-9397-08002B2CF9AE}" pid="37" name="x1ye=4">
    <vt:lpwstr>Do67e8R6NXGpBi1Zqah1cM4uOQQ+KsW2udq5ztSjwfimX8rLMPF5Yf1x5W1teO3SDo11VB0EAipwdQSovspg7N9BeixAts8RpwfXkClnF8Vhfml7q+/gu0r8bnY7vI9OdXBGnA5YT1pE1HHyTbC1oF7mC8O7zNBpx2zDKIgXoOl7/159fB9nd/VxDlJdDAfL8bWpZ9SU9jZEkHdR3cCXljrNeR85Rz/8B6EV/+Nr3vEbKG8T00Tt0k9lhvU5O4A</vt:lpwstr>
  </property>
  <property fmtid="{D5CDD505-2E9C-101B-9397-08002B2CF9AE}" pid="38" name="x1ye=40">
    <vt:lpwstr>/RYCQZ1GixUt1oIzuHQ9vyu69AeX0iHudXjBFuj7ci+CV8ZpuXEgZl4zzxo7zW8Us1W4dth680y5C7RA0cedfG4S0xf688v+EOBfnYRCTVhtDE3tTqXQBLlyITrtgvyxDbeUQSlo3POdBR/lzhnKKrEd5g5eGlbneOmqoGbFYDaUr/dGZnoVjzhti37/5R0mjso5PgxSVRjk6wmiPoLaVYiIgdGZ5qdzW36CAyuG6H2w60xyWGE6PLGEIaFIntk</vt:lpwstr>
  </property>
  <property fmtid="{D5CDD505-2E9C-101B-9397-08002B2CF9AE}" pid="39" name="x1ye=41">
    <vt:lpwstr>1QtU0m8sdv1znoztO7eQqYm7Llb/x7MxyXD33b8lk1oImt6Ejf7aPJB8TrrLVkdRdUcaEMTvMEDVHV96M+DveaBAGBIAD7GTaFCC61exXfb9nKlwzcLfAAXCexSw8+u68tvjye0ws5W+wxsRiSRL1R9K1kvlSjQ5KtDHc2D00i2KYc82ndZvwgoF4a/A/kGJXqVNubZNqyviD2VRZxbiiT/TWD8UMMqsSLcDWLUbr2a38W0YheCkDKCTr0LbT/0</vt:lpwstr>
  </property>
  <property fmtid="{D5CDD505-2E9C-101B-9397-08002B2CF9AE}" pid="40" name="x1ye=42">
    <vt:lpwstr>dAfkmY8FvARfK7VvBv8tP+UNFy4u+bx5QS7wWl9IrVjnObqJ8j1urXzvOY7J6uUj+mqD1iCntcy4afm++k1T7kUi0iNxK0bmiU+WV6wIs+kcUbnk2LhMTiRJ2NgTe53jkuCZFCKtlll9XslFckpVF96P3Jz0VkF0NOj1Frkbf40F/VZBsrHnZone3wp/bEdm3uH88ch5nELN/XK7aVdw/M14GD/EFqyhCh1PgqQodZT/b+d7D6h/0Y4UAJTD36v</vt:lpwstr>
  </property>
  <property fmtid="{D5CDD505-2E9C-101B-9397-08002B2CF9AE}" pid="41" name="x1ye=43">
    <vt:lpwstr>7bHWFh7SIs14F4rqNiqC8HUqTlEPMdqtdD4+Bt3ECLHP4USUzqhR/Sdh0EeQgBR1M27s+H6/3y2lG5IzCUvvvovmQQ+9woFCWecEapJEdTXsHSheNnSKKH8+OnnQnU030xH+yq8meMG0/HJX3TcmbczIg7t44LZ27KvwAASSfo6xyTAu3wyvqhaqNtm+w/Y1L/cs7kVOJzBe7vsWlNzRo2yJQqGKFZMNKesT7WyAMifM4Hk8O5rr9OEWW4ZF+hM</vt:lpwstr>
  </property>
  <property fmtid="{D5CDD505-2E9C-101B-9397-08002B2CF9AE}" pid="42" name="x1ye=44">
    <vt:lpwstr>nAkISthlLfoftKpm++UlA4NFoNwThojez76HBZ//pvJy4u/PMEwuBuFEd5+FK4ZwVf0KNaF6FI+3ts4VBDLYzaYh4dI9wcYmfk1eiigeBUj9l4aY9Q2EJSIxpAAP9Dz6b6eMTGRe4GczRh4KHfyXnY3XvBY8hDuwQn62qhUFsUByVdvRigpZvA1CVj5aKh+O3tSDw3KuNAERc6BNPAFYrvFtjfKi6GNn5d2RGhj3X5lHQb67rWnLzQVy7OG1019</vt:lpwstr>
  </property>
  <property fmtid="{D5CDD505-2E9C-101B-9397-08002B2CF9AE}" pid="43" name="x1ye=45">
    <vt:lpwstr>Prrcz6lSGJGxob1UMQcEGr2/R/P8VV1Cntj/17z0Ewysk6WalyBXAY06D6iHtTQDgIAsCbDqG4MBh2ck0Z+auP6wrFSY5yfFKplfr5j+9UBY2NA3f0R8JBBiTVwSUi0VyjD/+vU4RExGv0lECyfcYslxre9yq4WRQt+kPYgPfnlZX+ihT05b1jCc4Jk2shWJMhiK2ATiNZs/uqdq+/6zx417RxsCi5hGP3Ay2JF2GNdIGLhaAj9W/f5qpBBGGk7</vt:lpwstr>
  </property>
  <property fmtid="{D5CDD505-2E9C-101B-9397-08002B2CF9AE}" pid="44" name="x1ye=46">
    <vt:lpwstr>eeyY+baf4KR54UIJYDzzX3eA5ftjETzChDPKBzA0PoUk0WmEwTFz5sA7L7I90fQbWPQfCN+DLw2WOJKqFTTTsj/AlcI6rp/ycQsPBj3b8Z/QMlBQzvQdA0BfIjkx+WK0beygCk3i6Gv+bROLYT7oj5m2eJ0DfUjCUK3EY7nC518LS2TpwQffRWjCrCeGTJbxTbnA5oHO/6z/+B6TD0QZplitE53SGpmQpvi7y9QgQtRSbdeJf/Ck1n/hQTsXSzC</vt:lpwstr>
  </property>
  <property fmtid="{D5CDD505-2E9C-101B-9397-08002B2CF9AE}" pid="45" name="x1ye=47">
    <vt:lpwstr>nUa7jHDNzE/BUDF1pu0xCuAfkNfRfBULavjdw6aXpdf8dDoOio4BbaEOgLK/AYZQAhabHN/4/HRLVqiwfUViqALpCiSZWWjLGb+Ipyxrpb+sZztUSRUi9v4HHQ2F0n1u+beJuBy4d2ev6I80YpDLphf4/cntX9aDhO9i8HddIV2mvyY1Sf3WNRS4RntqS0ZC9SM1XWM2Cg2bTL7ZqB2sc64FvT0rfoLdeyo2p/siUwc1TsiwlF9VEP2C/hFekJ0</vt:lpwstr>
  </property>
  <property fmtid="{D5CDD505-2E9C-101B-9397-08002B2CF9AE}" pid="46" name="x1ye=48">
    <vt:lpwstr>mvu/jhEaJS6ubDweKuZ53EmQmBEXdD+yhYNxBKsJ6C8xZoLc1N42LzHSVYssIplJE4Q2wsSIP+NO6uWxh33KGetMe1u8OPGvPiOwAg2vPCnR9wg0EymKibUfUFqLo3C30Gl7yQj5JSXu+WZ9vrAPYhwbJ1ose3d65hZwQC1IsEjuH0N9FzECPxqR2zxgRcicOfGesZ3cwrHfluAPh8m/cwGL0LWheZyFKqP7PmvzXxIaV/vxxgn1Jr/AuhZlVJ5</vt:lpwstr>
  </property>
  <property fmtid="{D5CDD505-2E9C-101B-9397-08002B2CF9AE}" pid="47" name="x1ye=49">
    <vt:lpwstr>/H7T3BhIRf87WtrLuBZzn00/dDxThH4/wIR9iwScLsL71t7J6tDkFvjcHkQVCzXEyoSpFgfOwoyTDnV2SYbHV6xFc24x7N8qlRJJpT+fvmgLs3P07q/d3sxIPlRRSw7dj8EpCy/TQAzr13nhhcxQdsWbzB32epfwdUe2UGiUd1fhTnZy3Lw2cd/6e/mTHtjOZ3CRwfJgsFty1tQgZxsM+JwKiVXmW9GA+8bwCHoi4HEsnR3MUgC/AS9nu4kVr+T</vt:lpwstr>
  </property>
  <property fmtid="{D5CDD505-2E9C-101B-9397-08002B2CF9AE}" pid="48" name="x1ye=5">
    <vt:lpwstr>kl45Rq2ltmMYEZQ3CrgNwcdp2FNY+o6h6aAbQaA306V4qhtKXZ2hzhFA/Yze+tmBvdF0F0NBU1u43n2k1j+ku3K2/W33cMk7yI19yCzswdbs2HbOH3hf7cqzf+KCXJeBVXpyyit4vfjF/PCPN9SEg3Mwx94tXSAaKA37mjtmoNvYwI3VVxmKAZ4IpdoQ58Ez0coEtWQe3p2Gj4VKFCd993ypqWD1XXEid3OjgZLqNB1kmAZ/WFNGnmgisuFkYK2</vt:lpwstr>
  </property>
  <property fmtid="{D5CDD505-2E9C-101B-9397-08002B2CF9AE}" pid="49" name="x1ye=50">
    <vt:lpwstr>Ga7C1beCebsNxL4PCXTRhDJgS9E9YyeOhyrgyY6QDW2IxG1wxwZkJ/EPkD0Dw/qGOs8Y6JGENm3xx8fzT1pyvl0pVBI8by9Ql1VrtbtpEc+aVm//vlZSxgYD/AUnSZSK3XxH07fPqjraDeV5jR27bmjhCZjXL9gxr+g3i5qtD49j8dnrSoPodnt26e/S2K81cUuQKpv8Lagx2X951d7WFIDQDwxltwjAF09hkDX7X5MS+qpjEhTI6h/jXu7yiwl</vt:lpwstr>
  </property>
  <property fmtid="{D5CDD505-2E9C-101B-9397-08002B2CF9AE}" pid="50" name="x1ye=51">
    <vt:lpwstr>eCD8gRKrDE1IwBcdhKd5u1LuKUcVl89w0W2gBj6kNIMtW0maE8FSo0hBoKo6i+ltLtits5BJCc4WYzb+fNTgBSSBIK0aVkbofiBR7RYK9KUcWUMCc+cDGR7f2EFmoTyIfvLu9b7t4rxIzCFIiDINyMGYkPpPcRzl8O3Bz/+MPXvNB0F6JKEoM32JdryXMBP2x836iQaWfPFd51nUEpsP9Xa8n7VlgKNPpkfkjnAUQEbV7vaKqYo76PUzBng8CGH</vt:lpwstr>
  </property>
  <property fmtid="{D5CDD505-2E9C-101B-9397-08002B2CF9AE}" pid="51" name="x1ye=52">
    <vt:lpwstr>7QNEsW+LRBQGhGfVMDzeSmGgwG70+xXny3wgYLRNEvzFirU+jWzQFVmCCYgVB4RVpXWQFssIZ16X/mG7IA7wn7oTLm1c5h9tXZiKt9R20A7qKklQBR99fIsYlKxq8hzLaG/nYfrhu5A+a/ZvMSldqm6xPwGH8GCX6NGaUA3iYvrL7wbkY1cyF83jIGEwX8G/BntQ8jT7YWavMGvuLiZXKXzUIDM4VCG7SmhVjD1wqds5TLGgAkkByARTKcSy2f6</vt:lpwstr>
  </property>
  <property fmtid="{D5CDD505-2E9C-101B-9397-08002B2CF9AE}" pid="52" name="x1ye=53">
    <vt:lpwstr>6Rzn6e/0+wFkK0qLkU9ntYbSQPekUujNgB872y92DrG2jBK7RiGuWUYo7UdJcNCsBvK4Uy0i/3znH/EtXEw/hZ+UeeXVOeQckxbLKCY4C3sFcoYTL010H063nlwFa9By2rlCuffDXJyW1Fp5TQZ65SMojcb8sN+82H15HmnpaOcO5WSm0OF7FkmH6/6+wddpHotaDfkoawC/RIo6jioe4O1Fpj5EJ/ZXhF1Zv+DXp97XQYVqJlbcttgekMKJRDP</vt:lpwstr>
  </property>
  <property fmtid="{D5CDD505-2E9C-101B-9397-08002B2CF9AE}" pid="53" name="x1ye=54">
    <vt:lpwstr>dSOfwoiyfXB4s6C5avEnCpuPmXS055RCVyyBfmx2aoZ/fGcgZu5ZzmmNlZNbnCS/ffC/8pUkAyReKxt4ZeO5Z0PlevZusEDTHNeL7jgfP+IM5RRzqIWG0zDtjoVRyXOPgPDFyZE8CwVCdniJrD7csSgXlxp0yO/oTQtHpqIv/eiBL+VrFFMccuhJuYg7v0lG/cHyYsANqPn/MsGOPnbN/cEO9PTDeieVnWJkOMUyIjvhL6BsVUtAzDWokLI5Wc8</vt:lpwstr>
  </property>
  <property fmtid="{D5CDD505-2E9C-101B-9397-08002B2CF9AE}" pid="54" name="x1ye=55">
    <vt:lpwstr>/23eoy/MFow+7YNQBzR1NkDI3fVX7/pN9FTuc4VqrPqQqj7vuoPZPSDn5N8oGo0DGWl0/a0Zleh2Avy9ah3TDDncT8J//zAJNitVS4A2bVYJJwipce/qJfgm/IyksRghDh6P1Qo/3f0RwaIbq7AHKwO7kzUgs2ilM+6ctWumVg2Vys/9HjPMe/TA/h9EqgtWvAECv6Sk23R3ERPEvcAhrxkEsIFcw9+4lhj0gGe+XBc6wP7gsYzjiKYwSD0hhCE</vt:lpwstr>
  </property>
  <property fmtid="{D5CDD505-2E9C-101B-9397-08002B2CF9AE}" pid="55" name="x1ye=56">
    <vt:lpwstr>osY47F/NWhxwL/NOZnJlpM+f5TTu98ebPTAeV3E9UOlxZaqvbx8czck8w5/mssRlKNt4XozHH7uSpoBDPWyzeVHdRl/murP8K4HLlzH+Ms+gHBk1ML0S+klhzxdWaCM6a4MNrXyX97dTofsP6ZaxRib7D+6GLG/wX3l5xYkqXGyWntdK4ltaCsOmaJLoZ9uEANM3P6TkTd9Az3m4g3lZVrwF3a/jETd94HS25s47qG1DZEExZYKo2VDt5cXnFky</vt:lpwstr>
  </property>
  <property fmtid="{D5CDD505-2E9C-101B-9397-08002B2CF9AE}" pid="56" name="x1ye=57">
    <vt:lpwstr>WCM0tW895auoyBa1gATHdit8qtHDrQAXzjkoQxsN+YYBAJ0OZlgM+ql7W2JIe/CQpo2Rdn/8m/k/66zST1xUtUO6gR3Dl7hrKmukqL5mxQc/BiMFMn3HPahLn24t3AKZYjZlSUhnXoGSfqzNfRtYhtPuzGgL/iXp5sSb8DB4Fx8LKpwU7NY7ER8BMNUqfW40DnpVyBZKSUFKdGHg6xYLthWHP/LTRLtrnrUUQbK3vd5Fpx/6JxpxJoQYhWFNdJR</vt:lpwstr>
  </property>
  <property fmtid="{D5CDD505-2E9C-101B-9397-08002B2CF9AE}" pid="57" name="x1ye=58">
    <vt:lpwstr>GCSFUk0nyLCllX76984FiaxGvdRIaz0Z3zRcRFL5ECIIc9dH7kLVUOOXKntMusFwDCCc3pJ7Xk4YQL7zhjHrP0XdenX2wXKMt5WpNfN5iHkb2AV8NIgNTMgKrVB8OMEYMreLc25AJIUc/LVtaaGx34cuFv0ps8njf/kRQ+ixXLWvH40alTVlrUSHBj75Wu8XH81l8moAD/aO28sDM4t/4u/GxIhUSPOIulOLf/ilbCsE5oSXrdC38ORlNW6dWf4</vt:lpwstr>
  </property>
  <property fmtid="{D5CDD505-2E9C-101B-9397-08002B2CF9AE}" pid="58" name="x1ye=59">
    <vt:lpwstr>fZvVxfdLnJQd5diYr9400l5HzVQLl5mKwVUj7ZMzfB3RpO1G9sOc4JTWBJEG2oTAB5c/NlJM81/6kvwdJxBsdpAvZD7mKcz3S6vURGYyMZv8Y+J8E0uXmkYKqyi0Y/8VHAb5nMGePL9kUqVvLv5I4Y6WqItpQ5KrkS6i93zQakULdiDa5KSpSTmDQVulL5ZAFmELaTf6f0JyQXz8Ykh35kLUMoTBTAUcbPcRoxgE8dGqqN0GThMbdv0PwD4Y6Yf</vt:lpwstr>
  </property>
  <property fmtid="{D5CDD505-2E9C-101B-9397-08002B2CF9AE}" pid="59" name="x1ye=6">
    <vt:lpwstr>LtccBFBArXhZwbZd/WTyjMoqQOnk/i8xrpHn6b3PKcBVFT1ySpdb8ADJDM9gqp/I9FOIXfZ630aPZUeEV9u6v2K3PpzmjiVMoVJ4/SlVIhRHzLMH1kkyWE3r9Bss2oWxZOqSyaQIldGLMrzyLXC4sE82izf59dHwaxBPvACjE59w+t4syvj4UsrtZiy+UwAuvY0hURsigva7Ls3mbfyo0V89EhUEO6udU+dKJcFKG2TofmYdgHIu5qocltzIO1N</vt:lpwstr>
  </property>
  <property fmtid="{D5CDD505-2E9C-101B-9397-08002B2CF9AE}" pid="60" name="x1ye=60">
    <vt:lpwstr>r5G657KQ6eK2hZFHhJ9ZF9F0a/GPkCYceGzG2GcuR+k9JHLoanhSLg7WGiWyb8CS/3mIbvVI9Mqby4m+M05160t9kqczcfhhdl183SNjHXcwpnANTFbkLOLQ/3nHy58YWjjq/8wfubi9F/4tzWDW+34SC8B7NTpu8/EvYzOOLhiRA1izsOaQ6PCpsxRLL3KqFqNZTVYEBD7gLyOtLl9TZOCWBioRRkExKID9IYZ9VJIhViAcR78ETinfD+JFwyz</vt:lpwstr>
  </property>
  <property fmtid="{D5CDD505-2E9C-101B-9397-08002B2CF9AE}" pid="61" name="x1ye=61">
    <vt:lpwstr>TCKs4zuTwfT6ky2Ci8SfkLR3N6ZgK2UusWJYMTnQa0IwXAeY6KsPrKGNP0i0ZKARea0ItMdv+qGjkm5IOJVk8Sbg6fIcaYYW45FKRTH9Lj7J/InGCxR+cCpdvSI9OE4oxwBp9VPrpLG3X2A6Uc39g2E6XZbCrOMiRjeJrg795yX2I2/FKKA8xeG8YyghZMkBTLVhAec9Q3s9BgT2eJ5QE/RPALtdvdiv6+yvXbfWzPvVFDdNfWO69MRFaygpIQv</vt:lpwstr>
  </property>
  <property fmtid="{D5CDD505-2E9C-101B-9397-08002B2CF9AE}" pid="62" name="x1ye=62">
    <vt:lpwstr>jrw7oQp1qrwRPCAgDaPXt91YRkUIVwjpn/cQSy7o3a075+/H1jTNze9N2fkTc6ZFo13Es7XQ8gM5DNlKbAR6wp6I/o5QGKooJD4NBvHrE80m6R+HSzSi2bY5A+VM5jIIaEtkIbE4Mc8r1RrOVWwWjYsOTrWIE/cT/WmG96pqQmuPUh7Wxc9M9tbMDvWdVSvrzf4YebXHhgx0fW0U2PqUWkD/8YQjxIwSKKdtYe9DXVSQJGS9uKkYEG1u6Pwiu0d</vt:lpwstr>
  </property>
  <property fmtid="{D5CDD505-2E9C-101B-9397-08002B2CF9AE}" pid="63" name="x1ye=63">
    <vt:lpwstr>QosLhE7i5jidVTz7xsfMV4cV7NoYPaboSQfM7KXZXaNbR8531nIcKQGX0KJ5L6njrDluYqarjRGu+dRYNfx9tZnpOMD3Xls2l9lAoNkAN+6sc+GBb+xWMrQ3hi6Z5ur6zE3FPGofLRZPmmEsgwv00OCRIk7LTv3LQUxwmbohz5FKqijdJVClXdFqpzXhDVJRBGI+z4qOu0n4ImtjXDVduK018KxyZbO7ZE3QUyfm5CSk0geAltN9kCY9gKvFwXr</vt:lpwstr>
  </property>
  <property fmtid="{D5CDD505-2E9C-101B-9397-08002B2CF9AE}" pid="64" name="x1ye=64">
    <vt:lpwstr>ZHCfngUeNSWYS8WPfGT1hJ6RKtBX9So/u/WbOc0hFEJd8AMmXnMyQnAeb9rUR8vT1hs2l6gEjSD4GA1rJ98BgckpEtmiu8edbcFdfJjEPkL5irS6Kr/mdfKB0frD079Cq+ITDDYSO5E8HHdECDreA7kYGoE/QZX6yKhqT0XxGDmzGkw9DPwJxg+rXrtTGw9GvsGwiuEvBJA5gl6NXj464PRWtQ8/VsVImcZJB4Oim4FjTXhV0+gECNOwW6iD3gK</vt:lpwstr>
  </property>
  <property fmtid="{D5CDD505-2E9C-101B-9397-08002B2CF9AE}" pid="65" name="x1ye=65">
    <vt:lpwstr>1Cph9p6HrrONATl5qSwEQ+tQfkzQV7moNXIyYAqFaj0f5l/9/cPgHks0u2wi09KvjJadM0EpORhZAbWWpQSEMQBr6S2FK4IOfivrbu9zYr+Lkc0BZM4CUSgDG4EzO2GWBdnR9NwJktbIWZy0rnyzxy+n/dr0whRleRjoId4/65Vf9BSj5sfSY+bTxmVfPYrDWkUoQbLfm3TLD59mu92yGmEMKx0keXXgjmfefPqStiuzkjKtcVnPlOUpWrO/eO6</vt:lpwstr>
  </property>
  <property fmtid="{D5CDD505-2E9C-101B-9397-08002B2CF9AE}" pid="66" name="x1ye=66">
    <vt:lpwstr>ltKOqEGvP8sOucKZc/gr5O3SInRpJ8nXQoqG4pJTIQZwpkSgMxPpAfG8BTcFXUSVbBv+1oZV4OCld7/yYikOnR3d0z0vH1lNgFm3luDtcb0Homcu40AfTlqKs8QNb1Yf3qNKyNUmbEIaLOI62YWPFRzgSlJc/kJ9BTR85YiI/9vwrNIklCIAiAD+KA25HB3fWG2zC4vn7ZH3S0ZGVG9FPqg8rMBAOoJjNhUCaSlba1dvXJck/uWXFpCE3cwyTsU</vt:lpwstr>
  </property>
  <property fmtid="{D5CDD505-2E9C-101B-9397-08002B2CF9AE}" pid="67" name="x1ye=67">
    <vt:lpwstr>tF9+1rjDjSu5KucM45KIifzf3v8eIKh4Bk2fIT+i8atuwNO650looVbakmz9UL962lFlfe/yxP9jQ/u0y0XZxCGvG3gCppGgKWbY5ynmTwssPUXwaZlK+5o4Q0wpMc6at7OdnnoBdyMSLqASuhxHR5vAlZrBy0i6k6VSqqPnUVpIeHQ+tBjXcn9ywIyNkH3PYhP6+Rn/5LLAQ00m8O43tlLldNVkEnOpOH039DCAViowazOzuGROFHO4DaGG60D</vt:lpwstr>
  </property>
  <property fmtid="{D5CDD505-2E9C-101B-9397-08002B2CF9AE}" pid="68" name="x1ye=68">
    <vt:lpwstr>KEJHi8Zhzs5oOlUxhkTvZ9nPYwl5FdbNPXmBUAuaPQTwq1jA1WyqNt4MYt0H1jl/NZdM+ER8M6RQUMUg31ftWPJPsuuAykCNCARv/MFjv7B+W8iGZbqgp9+4MwRRNX9eWgibiSkGdYeQLHfNt/A8cn3ChjmAgGJjPidJhQL9orbYGgj5uhbp/BfqC1KDT/1DsnBhGty5UWEAVthyLXYEp4n/Hh0IJbExQiWMWF1LVQQaH3AYChUWzQ75XWmRlOl</vt:lpwstr>
  </property>
  <property fmtid="{D5CDD505-2E9C-101B-9397-08002B2CF9AE}" pid="69" name="x1ye=69">
    <vt:lpwstr>Axkpe1GI/4cUUiSWUuSN7EcxBXkWmFLIQa1e0uaIeZDt1a4IHDlGK0cV9Ge/70sDiymSEpSsIFmwGsMsEibgxYRyUH2hUhn9Er5G8jFX2uxvn5h22iF+hZzRUOifFkankRF8PTifP+zB/uGzvcYMDqeG6wVybJpRTElwwas+GdCrKQsZvK/eWgQcCUKdBwhHlL3iQaT3tDj1KIVWhd5YU0EnUrL9XatgqeNAUwxd9WgRLgTyHHLT5tK+PG7JBpE</vt:lpwstr>
  </property>
  <property fmtid="{D5CDD505-2E9C-101B-9397-08002B2CF9AE}" pid="70" name="x1ye=7">
    <vt:lpwstr>dNHpfcTYNPbSEyQvsmfvhfObpxmMkCwfpfzq3GxcItq5BX4UqN1+XSBvyoKx2xq1m3xvv4K265B4gKlHstr0tg0tWEl5ZlRF6P0IEt5ySrTSwSI9CUYHt4AXGUqof/R4QpxZUDe4zDTdx1NaVtl6j7WXiHX/tGUTvqdtbvfLJ7nHO7kGxXnGlXDGPvJTpaQB9e78UUXIQGbJztn8FGIlcIWY+RbzsDlGds0RLlmp8GMkEmz8wqU23PPoO3L011N</vt:lpwstr>
  </property>
  <property fmtid="{D5CDD505-2E9C-101B-9397-08002B2CF9AE}" pid="71" name="x1ye=70">
    <vt:lpwstr>SwxSHGESKQb1/mE1KpfUjJEjj4+dskkKcwX0t+5LjGg+UX4hYAIkOwy6VXwh2jWThrKRBHySRY5E4fcIV45XckxwTyLZ5ArG13icg4jmk+Ed3VKV6sUqPpx4cTbl/SVUI1HLWLreG74U15+d/kBPOIYFnjy1Sg5Jo7qosP2WgkHr+Bid1ixjwPfQcWZYrqpeY45ql8RP0mbkNfedSBMrXy+8ECdJ1MTDRhgshQ2UIavC0unKrbWRHG4eIKSjtGc</vt:lpwstr>
  </property>
  <property fmtid="{D5CDD505-2E9C-101B-9397-08002B2CF9AE}" pid="72" name="x1ye=71">
    <vt:lpwstr>ULDkpG/ObvpKCsncNZKIXvt0JWW3gdFj4KR1yUH7LRqiucbzB1lhnvRJCmW7PyoK1knx8xMtwN5CVAceTDlJ8ziZlcSWCTG5Ms6W2fURq3ptDPR7saBTYLUb24u96e7YlKkZaem2evo5DPPsPi2/uayZb/qVeY6C/WlPoIftrxnURB+uS7WV0SOYXMR/pOFBPgR3VtIFh9wcSYXPj1HYBZD9EB6s03/OpP/fGI3b5beicpMbiXKI6z91fJCKZXB</vt:lpwstr>
  </property>
  <property fmtid="{D5CDD505-2E9C-101B-9397-08002B2CF9AE}" pid="73" name="x1ye=72">
    <vt:lpwstr>EpA6DSTLiBEpQA56FPUKPPtE4YY6XFvWQefOlZtX6LMmKM+6pzSTZuMW29Puo4577X5QP8G5fbc5D+shD6n1j5PiYGH1jwCvvvfyPSQNmiOumnKcUuBGekdPCh5EK6nQTu9jotDocP+nRc/CDI+VltBDDTl/WQ/jB6wPjqGED0tZS+7ryg7vWp0fceWWlM58OUm1QSIQsPIT/QTyWRg5ckjoTq8jsj+hvQ1ZgWxYEVJf7lnsvLQ0snOdbDt9XfH</vt:lpwstr>
  </property>
  <property fmtid="{D5CDD505-2E9C-101B-9397-08002B2CF9AE}" pid="74" name="x1ye=73">
    <vt:lpwstr>udYRgC0oc/vCe/u7MVpPtcTSUhZ7Qj8O8Vr8hNr/AGJdK8mS8rn9RjnstzYuI4ajZb3HEFIPoP5Y23SIhs08776B4adjEqpM7h5+pYEZk30rpoWHbUF4h5HDy2XIALlM8MBwwtUCLA9GeKMUOQqIisl0pQZPRXKKe9D1OJ3YMDA+RZ3r0JjUmfXYjDi13rjQH6D1TreRKpswnxDanMKZuIWJbOe2rfXKbyn9BJXXwR5oDhBWtyxVq+8kcWor1MG</vt:lpwstr>
  </property>
  <property fmtid="{D5CDD505-2E9C-101B-9397-08002B2CF9AE}" pid="75" name="x1ye=74">
    <vt:lpwstr>5MwqhyADm6M0a2YyqWtIAMeqpmH+oGJmNzquiklt3c7RC2hmto4/YAgHLmyIeeqeQ186FSqlTeOmbCihg20TN673j7Dwr5LcZYyhLMe1Acqw9aft3q7C6AeESuleVra0IqeD7EYVHu0bbyTyxo3u0b5BgV2Tjzvl1l9FKEYZzRQHGvBT9JUycPCHR0LC5eGS2vMM3jd6py5Y4YvHl55xY/mCv2brYmCY1pS06xMgCBr+M3i/pOkcYOlEE/NE62/</vt:lpwstr>
  </property>
  <property fmtid="{D5CDD505-2E9C-101B-9397-08002B2CF9AE}" pid="76" name="x1ye=75">
    <vt:lpwstr>fREvES5gNcdufDhoCdx5in3vaisft/5h/yqIF1Y71T3j0tB+/K1bwmQ39UjKp+0HDE3H3xYP/Z7tpmiyVA8xnMvBV4VB5XpaJMO41YL9yR8bQ6kTVHpGIpOAYzrOC0OcCMYn5jtV/cokcvhVdCmrfN9xqj1hYK4aBeSeBO6ikxUqBaQRfMwWMF4LYYW2JQEIUrWP0LkWCjH1odP3tAvqY37h8D3KQHpHBWj+vY7CHvxeQYzjI3uGQLE7CgLmNgy</vt:lpwstr>
  </property>
  <property fmtid="{D5CDD505-2E9C-101B-9397-08002B2CF9AE}" pid="77" name="x1ye=76">
    <vt:lpwstr>5BfYT+kVm6bxF5G6r+ZhPh3VpqLgSaK9kXfZ9v+VCOdw7vvUfqK/pNbobCutaQFnng0T3Gxb4r2RzUHYTMf5Y/wYtJCSC5bh015d2ghWW5N29en56HKUjn0SGm7VhODWmdgvQ72BY43ujrGwB+5w5N0bD1rOcnYNEizjFwpfNASmpgzs5NFNNBV+ZSezhFjvWE7D2tCsteYZ+8ig8EGmhrvcXZjAYoOx/SviavRtkjQ7y538lr/7LCKmEJS78I+</vt:lpwstr>
  </property>
  <property fmtid="{D5CDD505-2E9C-101B-9397-08002B2CF9AE}" pid="78" name="x1ye=77">
    <vt:lpwstr>+Mdl6iXwr03PTy6qLQaaBNGXxSyGgqh63yvorhYLr9UjFpYPMHXQ4+zsRExlFzRK1X8IOlBoC3NT2U3XcTfVZ6Nm3WZZFeDPVPPO95GaUaKyKjEM957FCK+Pn0zGzqdOqhfabLPKt5xdk2D8bAR+KnRuel1/K4EnIrlRYnOwTlZ/qWxiF02CXLyKVl+gQHIn3QPJ9+YltByPKdVc8tP7JHeEWsubXQuhieUUOUdiVdzgY5TSomMx/49iGlra96u</vt:lpwstr>
  </property>
  <property fmtid="{D5CDD505-2E9C-101B-9397-08002B2CF9AE}" pid="79" name="x1ye=78">
    <vt:lpwstr>Gl2m5r78qj/rN/M3tqRdSf+cDjRyY8a44qZvnEc81SWqHNciHDC4yPxZ8Xr+Anmw0JgLi3slwSLUtb339f2bvqcL/Wd+R/wva+FR//NizZfTZAChtc8C5e6QMHkG3Ch6/gwR5eXnurYRGBmLJ7W6HMMBXBaoH6eribYVXiHtOB3JwBwrWH7gBjgNu57jtZIT5Cc/qRW+eD4RfSed3wUri2UWLUqKCjjP4kSl871n0PpbUNuaaUsOp6hIZkq2Qi4</vt:lpwstr>
  </property>
  <property fmtid="{D5CDD505-2E9C-101B-9397-08002B2CF9AE}" pid="80" name="x1ye=79">
    <vt:lpwstr>sluyHVkhpwrqz7/AJJoHFXgTQAA</vt:lpwstr>
  </property>
  <property fmtid="{D5CDD505-2E9C-101B-9397-08002B2CF9AE}" pid="81" name="x1ye=8">
    <vt:lpwstr>HqFJ+pBg1+otTmiuKDGjszL6tjRcy4RgT7h+YvI3i7n6+2CgrnnUCqvweQP1b4kltl4u9Exit8RrnDRy+vc811Jsop/xb9tc830Zzwi6ADYR0J6pcbMnHCfetavVg2B5WIVWE/m0qLFPbbqbrgz33maDf6svydaATfNYIdBff1WAW58Z8sHQsMYWsKOtBKWWW5qRIlHNAp5Ie3R5JRwsEl2CJVZe97ae3jvqC3oh+1jPvUUZwtphXZqQD5+BpHf</vt:lpwstr>
  </property>
  <property fmtid="{D5CDD505-2E9C-101B-9397-08002B2CF9AE}" pid="82" name="x1ye=9">
    <vt:lpwstr>EvIIi2ZX8iSph7N2gZzXr3QXNCQcJn37zzAHW8fsquhfvNx4k2K5TsLYcMdvyzGnQWItKCEV420jXr0evDeN60JlsElR5bWK29fdCvfHN8Gj6jletA0Ea44JvkxV5vn5qEDiFseZZxu2fTZu4spDMa0D0pkpbHokfvmCfDBTRLHVLZoNveCftp2KzHpakP8DAQJWakdwiknIKCDwN+qpnIkWdtvk3WBbl366hCzO0hqVzYn0hXs850FoR2EFqeC</vt:lpwstr>
  </property>
</Properties>
</file>