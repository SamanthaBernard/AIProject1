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divdocument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680"/>
        <w:gridCol w:w="8560"/>
      </w:tblGrid>
      <w:tr w:rsidR="00C0458A" w14:paraId="443955D8" w14:textId="77777777">
        <w:trPr>
          <w:trHeight w:val="15200"/>
          <w:tblCellSpacing w:w="0" w:type="dxa"/>
          <w:hidden/>
        </w:trPr>
        <w:tc>
          <w:tcPr>
            <w:tcW w:w="3680" w:type="dxa"/>
            <w:shd w:val="clear" w:color="auto" w:fill="003D73"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p w14:paraId="0A5C6269" w14:textId="77777777" w:rsidR="00C0458A" w:rsidRDefault="006A5A72">
            <w:pPr>
              <w:pStyle w:val="divdocumentleft-boxsectionnth-child1sectiongapdiv"/>
              <w:spacing w:line="400" w:lineRule="atLeast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p w14:paraId="15381BFB" w14:textId="77777777" w:rsidR="00C0458A" w:rsidRDefault="006A5A72">
            <w:pPr>
              <w:pStyle w:val="divdocumentname"/>
              <w:pBdr>
                <w:bottom w:val="none" w:sz="0" w:space="0" w:color="auto"/>
              </w:pBdr>
              <w:ind w:left="300" w:right="300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</w:rPr>
              <w:t>Joel</w:t>
            </w: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</w:rPr>
              <w:t>Carlson</w:t>
            </w:r>
          </w:p>
          <w:p w14:paraId="24962AC0" w14:textId="77777777" w:rsidR="00C0458A" w:rsidRDefault="006A5A72">
            <w:pPr>
              <w:pStyle w:val="divdocumentSECTIONCNTCsectiongapdiv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680"/>
            </w:tblGrid>
            <w:tr w:rsidR="00C0458A" w14:paraId="11DF6563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2FF2D4ED" w14:textId="77777777" w:rsidR="00C0458A" w:rsidRDefault="006A5A72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Contact</w:t>
                  </w:r>
                </w:p>
              </w:tc>
            </w:tr>
          </w:tbl>
          <w:p w14:paraId="42413FE9" w14:textId="77777777" w:rsidR="00C0458A" w:rsidRDefault="006A5A72">
            <w:pPr>
              <w:pStyle w:val="left-boxheadinggapdiv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 </w:t>
            </w:r>
          </w:p>
          <w:p w14:paraId="5C3DA948" w14:textId="0354245A" w:rsidR="00C0458A" w:rsidRDefault="006A5A72">
            <w:pPr>
              <w:pStyle w:val="txtBold"/>
              <w:spacing w:line="240" w:lineRule="atLeast"/>
              <w:ind w:left="300" w:right="300"/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 xml:space="preserve">Address </w:t>
            </w:r>
          </w:p>
          <w:p w14:paraId="4E03436C" w14:textId="2AE96ABA" w:rsidR="009E1306" w:rsidRDefault="009E1306" w:rsidP="00574F50">
            <w:pPr>
              <w:pStyle w:val="div"/>
              <w:spacing w:line="24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18"/>
                <w:szCs w:val="18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 xml:space="preserve">307 Van </w:t>
            </w:r>
            <w:proofErr w:type="spellStart"/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Tuyl</w:t>
            </w:r>
            <w:proofErr w:type="spellEnd"/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 xml:space="preserve"> </w:t>
            </w:r>
            <w:r w:rsidR="00574F50"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Circle</w:t>
            </w: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 xml:space="preserve"> Unit B, Gunnison, CO 81230</w:t>
            </w:r>
          </w:p>
          <w:p w14:paraId="7F01869B" w14:textId="77777777" w:rsidR="00C0458A" w:rsidRDefault="006A5A72">
            <w:pPr>
              <w:pStyle w:val="txtBold"/>
              <w:spacing w:before="100" w:line="24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18"/>
                <w:szCs w:val="18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 xml:space="preserve">Phone </w:t>
            </w:r>
          </w:p>
          <w:p w14:paraId="7895E5E3" w14:textId="77777777" w:rsidR="00C0458A" w:rsidRDefault="006A5A72">
            <w:pPr>
              <w:pStyle w:val="div"/>
              <w:spacing w:line="24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18"/>
                <w:szCs w:val="18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5624549231</w:t>
            </w:r>
          </w:p>
          <w:p w14:paraId="29A11FCA" w14:textId="77777777" w:rsidR="00C0458A" w:rsidRDefault="006A5A72">
            <w:pPr>
              <w:pStyle w:val="txtBold"/>
              <w:spacing w:before="100" w:line="24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18"/>
                <w:szCs w:val="18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 xml:space="preserve">E-mail </w:t>
            </w:r>
          </w:p>
          <w:p w14:paraId="254D58A2" w14:textId="77777777" w:rsidR="00C0458A" w:rsidRDefault="006A5A72">
            <w:pPr>
              <w:pStyle w:val="div"/>
              <w:spacing w:after="100" w:line="24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18"/>
                <w:szCs w:val="18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cjoeld2024@gmail.com</w:t>
            </w:r>
          </w:p>
          <w:p w14:paraId="234E06EF" w14:textId="77777777" w:rsidR="00C0458A" w:rsidRDefault="006A5A72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680"/>
            </w:tblGrid>
            <w:tr w:rsidR="00C0458A" w14:paraId="003F94C3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036CCEA0" w14:textId="77777777" w:rsidR="00C0458A" w:rsidRDefault="006A5A72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Skills</w:t>
                  </w:r>
                </w:p>
              </w:tc>
            </w:tr>
          </w:tbl>
          <w:p w14:paraId="223ABF01" w14:textId="77777777" w:rsidR="00C0458A" w:rsidRDefault="006A5A72">
            <w:pPr>
              <w:pStyle w:val="left-boxheadinggapdiv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 </w:t>
            </w:r>
          </w:p>
          <w:p w14:paraId="42BE4BC0" w14:textId="637F3D4D" w:rsidR="00C0458A" w:rsidRDefault="006A5A72" w:rsidP="00534D22">
            <w:pPr>
              <w:pStyle w:val="p"/>
              <w:spacing w:line="240" w:lineRule="atLeast"/>
              <w:ind w:left="288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 xml:space="preserve">Technical Skills: C/C++, Java, Python, MongoDB, Scala, </w:t>
            </w:r>
            <w:r w:rsidR="00534D22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MATLAB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 xml:space="preserve"> experience, Microsoft Office experience</w:t>
            </w:r>
          </w:p>
          <w:p w14:paraId="196CEA6E" w14:textId="57E2F718" w:rsidR="00C0458A" w:rsidRDefault="006A5A72">
            <w:pPr>
              <w:pStyle w:val="divdocumentleft-boxsinglecolumn"/>
              <w:spacing w:before="200" w:line="24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Inter-personal skills: Adaptable, Agreeable, Leadership</w:t>
            </w:r>
          </w:p>
          <w:p w14:paraId="392E36DA" w14:textId="5ADB7D5C" w:rsidR="00E25FBA" w:rsidRDefault="00E25FBA">
            <w:pPr>
              <w:pStyle w:val="divdocumentleft-boxsinglecolumn"/>
              <w:spacing w:before="200" w:line="24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Relevant Courses</w:t>
            </w:r>
            <w:r w:rsidR="007F0860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 xml:space="preserve">: Computer Architecture, Computer Organization, </w:t>
            </w:r>
            <w:r w:rsidR="00534D22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Algorithms</w:t>
            </w:r>
            <w:r w:rsidR="006F3806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, Artificial Intelligence</w:t>
            </w:r>
            <w:r w:rsidR="009C2C91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 xml:space="preserve">, </w:t>
            </w:r>
            <w:r w:rsidR="00CC527C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 xml:space="preserve">Information Security, </w:t>
            </w:r>
            <w:r w:rsidR="00534D22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Quantum Computing,</w:t>
            </w:r>
            <w:r w:rsidR="006A6228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 xml:space="preserve"> Systems Programming</w:t>
            </w:r>
            <w:r w:rsidR="00296243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 xml:space="preserve">, </w:t>
            </w:r>
            <w:r w:rsidR="00372C6D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 xml:space="preserve">Technical </w:t>
            </w:r>
            <w:proofErr w:type="gramStart"/>
            <w:r w:rsidR="00372C6D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 xml:space="preserve">writing, </w:t>
            </w:r>
            <w:r w:rsidR="00296243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 xml:space="preserve"> among</w:t>
            </w:r>
            <w:proofErr w:type="gramEnd"/>
            <w:r w:rsidR="00296243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 xml:space="preserve"> others</w:t>
            </w:r>
          </w:p>
          <w:p w14:paraId="42E45ECA" w14:textId="5A7865B7" w:rsidR="00E25FBA" w:rsidRDefault="00E25FBA" w:rsidP="00E25FBA">
            <w:pPr>
              <w:pStyle w:val="divdocumentleft-boxsinglecolumn"/>
              <w:spacing w:before="200" w:line="240" w:lineRule="atLeast"/>
              <w:ind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</w:pPr>
          </w:p>
          <w:p w14:paraId="206C74A0" w14:textId="77777777" w:rsidR="00E25FBA" w:rsidRDefault="00E25FBA">
            <w:pPr>
              <w:pStyle w:val="divdocumentleft-boxsinglecolumn"/>
              <w:spacing w:before="200" w:line="24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18"/>
                <w:szCs w:val="18"/>
                <w:shd w:val="clear" w:color="auto" w:fill="auto"/>
              </w:rPr>
            </w:pPr>
          </w:p>
          <w:p w14:paraId="04254D56" w14:textId="77777777" w:rsidR="00C0458A" w:rsidRDefault="00C0458A">
            <w:pPr>
              <w:pStyle w:val="divdocumentleft-boxParagraph"/>
              <w:pBdr>
                <w:top w:val="none" w:sz="0" w:space="0" w:color="auto"/>
                <w:bottom w:val="none" w:sz="0" w:space="0" w:color="auto"/>
              </w:pBdr>
              <w:shd w:val="clear" w:color="auto" w:fill="auto"/>
              <w:spacing w:line="240" w:lineRule="atLeast"/>
              <w:textAlignment w:val="auto"/>
              <w:rPr>
                <w:rStyle w:val="divdocumentleft-box"/>
                <w:rFonts w:ascii="Century Gothic" w:eastAsia="Century Gothic" w:hAnsi="Century Gothic" w:cs="Century Gothic"/>
                <w:sz w:val="18"/>
                <w:szCs w:val="18"/>
                <w:shd w:val="clear" w:color="auto" w:fill="auto"/>
              </w:rPr>
            </w:pPr>
          </w:p>
          <w:p w14:paraId="7B847269" w14:textId="2FDE16DD" w:rsidR="00E25FBA" w:rsidRDefault="00E25FBA" w:rsidP="00E25FBA">
            <w:pPr>
              <w:tabs>
                <w:tab w:val="left" w:pos="940"/>
              </w:tabs>
              <w:rPr>
                <w:rStyle w:val="divdocumentleft-box"/>
                <w:rFonts w:ascii="Century Gothic" w:eastAsia="Century Gothic" w:hAnsi="Century Gothic" w:cs="Century Gothic"/>
                <w:sz w:val="18"/>
                <w:szCs w:val="18"/>
                <w:shd w:val="clear" w:color="auto" w:fill="auto"/>
              </w:rPr>
            </w:pPr>
          </w:p>
          <w:p w14:paraId="026A4419" w14:textId="26148022" w:rsidR="00E25FBA" w:rsidRPr="00E25FBA" w:rsidRDefault="00E25FBA" w:rsidP="00E25FBA">
            <w:pPr>
              <w:rPr>
                <w:rFonts w:eastAsia="Century Gothic"/>
              </w:rPr>
            </w:pPr>
          </w:p>
        </w:tc>
        <w:tc>
          <w:tcPr>
            <w:tcW w:w="8560" w:type="dxa"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p w14:paraId="41C32728" w14:textId="77777777" w:rsidR="00C0458A" w:rsidRDefault="006A5A72">
            <w:pPr>
              <w:pStyle w:val="divdocumentleft-boxsectionnth-child1sectiongapdiv"/>
              <w:spacing w:line="400" w:lineRule="atLeast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p w14:paraId="76C20C96" w14:textId="77777777" w:rsidR="00C0458A" w:rsidRDefault="006A5A72">
            <w:pPr>
              <w:pStyle w:val="p"/>
              <w:pBdr>
                <w:left w:val="none" w:sz="0" w:space="15" w:color="auto"/>
                <w:right w:val="none" w:sz="0" w:space="15" w:color="auto"/>
              </w:pBdr>
              <w:spacing w:line="240" w:lineRule="atLeast"/>
              <w:ind w:left="300" w:right="300"/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>Looking to utilize three years of experience in public service industry and high-level education. Specializing and continuing education in C/C++, Java, and other languages while also pursuing a minor in math</w:t>
            </w:r>
          </w:p>
          <w:p w14:paraId="0D69CC48" w14:textId="77777777" w:rsidR="00C0458A" w:rsidRDefault="006A5A72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Borders>
                <w:top w:val="single" w:sz="8" w:space="0" w:color="D5D6D6"/>
                <w:bottom w:val="single" w:sz="8" w:space="0" w:color="D5D6D6"/>
              </w:tblBorders>
              <w:tblLayout w:type="fixed"/>
              <w:tblCellMar>
                <w:top w:w="160" w:type="dxa"/>
                <w:left w:w="0" w:type="dxa"/>
                <w:bottom w:w="1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8560"/>
            </w:tblGrid>
            <w:tr w:rsidR="00C0458A" w14:paraId="4A0209D4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FFFFFF"/>
                  <w:tcMar>
                    <w:top w:w="60" w:type="dxa"/>
                    <w:left w:w="300" w:type="dxa"/>
                    <w:bottom w:w="60" w:type="dxa"/>
                    <w:right w:w="300" w:type="dxa"/>
                  </w:tcMar>
                  <w:vAlign w:val="bottom"/>
                  <w:hideMark/>
                </w:tcPr>
                <w:p w14:paraId="2ECEAE50" w14:textId="77777777" w:rsidR="00C0458A" w:rsidRDefault="006A5A72" w:rsidP="003130D1">
                  <w:pPr>
                    <w:pStyle w:val="divdocumentleft-boxdivsectiontitleParagraph"/>
                    <w:pBdr>
                      <w:top w:val="none" w:sz="0" w:space="3" w:color="auto"/>
                      <w:left w:val="none" w:sz="0" w:space="15" w:color="auto"/>
                      <w:bottom w:val="none" w:sz="0" w:space="3" w:color="auto"/>
                      <w:right w:val="none" w:sz="0" w:space="15" w:color="auto"/>
                    </w:pBdr>
                    <w:shd w:val="clear" w:color="auto" w:fill="auto"/>
                    <w:spacing w:line="380" w:lineRule="atLeast"/>
                    <w:ind w:right="90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  <w:t>Education</w:t>
                  </w:r>
                </w:p>
              </w:tc>
            </w:tr>
          </w:tbl>
          <w:p w14:paraId="4B3FF0E4" w14:textId="77777777" w:rsidR="00C0458A" w:rsidRDefault="006A5A72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</w:rPr>
              <w:t> </w:t>
            </w:r>
          </w:p>
          <w:tbl>
            <w:tblPr>
              <w:tblStyle w:val="divdocumentsectionedu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480"/>
              <w:gridCol w:w="6480"/>
            </w:tblGrid>
            <w:tr w:rsidR="00C0458A" w14:paraId="09EA4E36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F0943BA" w14:textId="77777777" w:rsidR="00C0458A" w:rsidRDefault="006A5A72">
                  <w:pPr>
                    <w:pStyle w:val="divdocumentemptycellParagraph"/>
                    <w:spacing w:line="24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1781BCC" w14:textId="77777777" w:rsidR="00C0458A" w:rsidRDefault="006A5A72">
                  <w:pPr>
                    <w:pStyle w:val="divdocumentemptycellParagraph"/>
                    <w:spacing w:line="24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2020-08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Current</w:t>
                  </w:r>
                </w:p>
              </w:tc>
              <w:tc>
                <w:tcPr>
                  <w:tcW w:w="48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7CF4A3D" w14:textId="77777777" w:rsidR="00C0458A" w:rsidRDefault="006A5A72">
                  <w:pPr>
                    <w:pStyle w:val="divdocumentemptycellParagraph"/>
                    <w:spacing w:line="24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648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65FB391" w14:textId="77777777" w:rsidR="00C0458A" w:rsidRDefault="006A5A72">
                  <w:pPr>
                    <w:pStyle w:val="divdocumentright-boxsectioneducationsinglecolumnpaddedline"/>
                    <w:spacing w:after="80" w:line="24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18"/>
                      <w:szCs w:val="18"/>
                    </w:rPr>
                  </w:pPr>
                  <w:r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BS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18"/>
                      <w:szCs w:val="18"/>
                    </w:rPr>
                    <w:t xml:space="preserve">: </w:t>
                  </w:r>
                  <w:r>
                    <w:rPr>
                      <w:rStyle w:val="divdocumentprogramlin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Computer Science, Mathematics</w:t>
                  </w:r>
                </w:p>
                <w:p w14:paraId="10789E5E" w14:textId="77777777" w:rsidR="00C0458A" w:rsidRDefault="006A5A72">
                  <w:pPr>
                    <w:pStyle w:val="divdocumentright-boxsectioneducationsinglecolumnpaddedline"/>
                    <w:spacing w:line="24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18"/>
                      <w:szCs w:val="18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18"/>
                      <w:szCs w:val="18"/>
                    </w:rPr>
                    <w:t xml:space="preserve">University of Colorado Boulder -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Boulder, CO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18"/>
                      <w:szCs w:val="18"/>
                    </w:rPr>
                    <w:t xml:space="preserve"> </w:t>
                  </w:r>
                </w:p>
                <w:p w14:paraId="7E6023B5" w14:textId="3028A881" w:rsidR="00C0458A" w:rsidRDefault="006A5A72">
                  <w:pPr>
                    <w:pStyle w:val="p"/>
                    <w:spacing w:line="24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GPA: 3.</w:t>
                  </w:r>
                  <w:r w:rsidR="002F67DE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88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/4.0</w:t>
                  </w:r>
                </w:p>
                <w:p w14:paraId="4946D35C" w14:textId="54A1C04B" w:rsidR="00C0458A" w:rsidRDefault="006A5A72">
                  <w:pPr>
                    <w:pStyle w:val="divdocumentli"/>
                    <w:numPr>
                      <w:ilvl w:val="0"/>
                      <w:numId w:val="1"/>
                    </w:numPr>
                    <w:spacing w:line="240" w:lineRule="atLeast"/>
                    <w:ind w:left="300" w:right="300" w:hanging="283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Partnership program at Western Colorado University</w:t>
                  </w:r>
                </w:p>
                <w:p w14:paraId="5C5AE9D1" w14:textId="6CE68E61" w:rsidR="00C518C8" w:rsidRPr="00C518C8" w:rsidRDefault="00C518C8" w:rsidP="00C518C8">
                  <w:pPr>
                    <w:pStyle w:val="divdocumentli"/>
                    <w:numPr>
                      <w:ilvl w:val="0"/>
                      <w:numId w:val="1"/>
                    </w:numPr>
                    <w:spacing w:line="240" w:lineRule="atLeast"/>
                    <w:ind w:left="300" w:right="300" w:hanging="283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Member of Honor's Society</w:t>
                  </w:r>
                </w:p>
                <w:p w14:paraId="3D274CF5" w14:textId="078F1E88" w:rsidR="00C0458A" w:rsidRDefault="006A5A72">
                  <w:pPr>
                    <w:pStyle w:val="divdocumentli"/>
                    <w:numPr>
                      <w:ilvl w:val="0"/>
                      <w:numId w:val="1"/>
                    </w:numPr>
                    <w:spacing w:line="240" w:lineRule="atLeast"/>
                    <w:ind w:left="300" w:right="300" w:hanging="283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Member of Cross Country and Track teams</w:t>
                  </w:r>
                </w:p>
                <w:p w14:paraId="1465368C" w14:textId="6E11BCA6" w:rsidR="00C0458A" w:rsidRPr="00C518C8" w:rsidRDefault="00C518C8" w:rsidP="00C518C8">
                  <w:pPr>
                    <w:pStyle w:val="divdocumentli"/>
                    <w:numPr>
                      <w:ilvl w:val="0"/>
                      <w:numId w:val="1"/>
                    </w:numPr>
                    <w:spacing w:line="240" w:lineRule="atLeast"/>
                    <w:ind w:left="300" w:right="300" w:hanging="283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Member of the Symphonic Band</w:t>
                  </w:r>
                </w:p>
              </w:tc>
            </w:tr>
          </w:tbl>
          <w:p w14:paraId="7CC72DAD" w14:textId="77777777" w:rsidR="00C0458A" w:rsidRDefault="006A5A72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Borders>
                <w:top w:val="single" w:sz="8" w:space="0" w:color="D5D6D6"/>
                <w:bottom w:val="single" w:sz="8" w:space="0" w:color="D5D6D6"/>
              </w:tblBorders>
              <w:tblLayout w:type="fixed"/>
              <w:tblCellMar>
                <w:top w:w="160" w:type="dxa"/>
                <w:left w:w="0" w:type="dxa"/>
                <w:bottom w:w="1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8560"/>
            </w:tblGrid>
            <w:tr w:rsidR="00C0458A" w14:paraId="58B9BE7F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FFFFFF"/>
                  <w:tcMar>
                    <w:top w:w="60" w:type="dxa"/>
                    <w:left w:w="300" w:type="dxa"/>
                    <w:bottom w:w="60" w:type="dxa"/>
                    <w:right w:w="300" w:type="dxa"/>
                  </w:tcMar>
                  <w:vAlign w:val="bottom"/>
                  <w:hideMark/>
                </w:tcPr>
                <w:p w14:paraId="003051AB" w14:textId="77777777" w:rsidR="00C0458A" w:rsidRDefault="006A5A72" w:rsidP="003130D1">
                  <w:pPr>
                    <w:pStyle w:val="divdocumentleft-boxdivsectiontitleParagraph"/>
                    <w:pBdr>
                      <w:top w:val="none" w:sz="0" w:space="3" w:color="auto"/>
                      <w:left w:val="none" w:sz="0" w:space="15" w:color="auto"/>
                      <w:bottom w:val="none" w:sz="0" w:space="3" w:color="auto"/>
                      <w:right w:val="none" w:sz="0" w:space="15" w:color="auto"/>
                    </w:pBdr>
                    <w:shd w:val="clear" w:color="auto" w:fill="auto"/>
                    <w:spacing w:line="380" w:lineRule="atLeast"/>
                    <w:ind w:right="90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  <w:t>Projects</w:t>
                  </w:r>
                </w:p>
              </w:tc>
            </w:tr>
          </w:tbl>
          <w:p w14:paraId="68CE02E0" w14:textId="77777777" w:rsidR="00C0458A" w:rsidRDefault="006A5A72" w:rsidP="003130D1">
            <w:pPr>
              <w:pStyle w:val="left-boxheadinggapdiv"/>
              <w:jc w:val="both"/>
              <w:rPr>
                <w:rStyle w:val="divdocumentright-box"/>
                <w:rFonts w:ascii="Century Gothic" w:eastAsia="Century Gothic" w:hAnsi="Century Gothic" w:cs="Century Gothic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</w:rPr>
              <w:t> </w:t>
            </w:r>
          </w:p>
          <w:p w14:paraId="42513373" w14:textId="77777777" w:rsidR="00C0458A" w:rsidRDefault="006A5A72" w:rsidP="003130D1">
            <w:pPr>
              <w:pStyle w:val="p"/>
              <w:pBdr>
                <w:left w:val="none" w:sz="0" w:space="15" w:color="auto"/>
                <w:right w:val="none" w:sz="0" w:space="15" w:color="auto"/>
              </w:pBdr>
              <w:spacing w:line="360" w:lineRule="auto"/>
              <w:ind w:left="720" w:right="300"/>
              <w:jc w:val="both"/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18"/>
                <w:szCs w:val="18"/>
              </w:rPr>
              <w:t xml:space="preserve">POC Implementation of Memory </w:t>
            </w:r>
            <w:proofErr w:type="gramStart"/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18"/>
                <w:szCs w:val="18"/>
              </w:rPr>
              <w:t xml:space="preserve">Storage 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> in</w:t>
            </w:r>
            <w:proofErr w:type="gramEnd"/>
            <w:r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 xml:space="preserve"> C and assembly for x86</w:t>
            </w:r>
          </w:p>
          <w:p w14:paraId="402FA815" w14:textId="77777777" w:rsidR="00C0458A" w:rsidRDefault="006A5A72" w:rsidP="003130D1">
            <w:pPr>
              <w:pStyle w:val="p"/>
              <w:spacing w:line="240" w:lineRule="atLeast"/>
              <w:ind w:left="720" w:right="300"/>
              <w:jc w:val="both"/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>· Programmed memory management for a system in a theoretical environment</w:t>
            </w:r>
          </w:p>
          <w:p w14:paraId="7F4FF748" w14:textId="77777777" w:rsidR="00C0458A" w:rsidRDefault="006A5A72" w:rsidP="003130D1">
            <w:pPr>
              <w:pStyle w:val="p"/>
              <w:spacing w:line="240" w:lineRule="atLeast"/>
              <w:ind w:left="720" w:right="300"/>
              <w:jc w:val="both"/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>· Created: Cache, Virtual Memory, Main memory Referencing</w:t>
            </w:r>
          </w:p>
          <w:p w14:paraId="39CE7433" w14:textId="77777777" w:rsidR="00C0458A" w:rsidRDefault="00C0458A" w:rsidP="003130D1">
            <w:pPr>
              <w:pStyle w:val="p"/>
              <w:spacing w:line="240" w:lineRule="atLeast"/>
              <w:ind w:left="2080" w:right="300"/>
              <w:jc w:val="both"/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</w:pPr>
          </w:p>
          <w:p w14:paraId="404CA9DC" w14:textId="77777777" w:rsidR="00C0458A" w:rsidRDefault="006A5A72" w:rsidP="003130D1">
            <w:pPr>
              <w:pStyle w:val="p"/>
              <w:spacing w:line="240" w:lineRule="atLeast"/>
              <w:ind w:left="720" w:right="300"/>
              <w:jc w:val="both"/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18"/>
                <w:szCs w:val="18"/>
              </w:rPr>
              <w:t xml:space="preserve">Systems Programing of Unix Commands 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>in C++ and python</w:t>
            </w:r>
          </w:p>
          <w:p w14:paraId="581D34E3" w14:textId="77777777" w:rsidR="00C0458A" w:rsidRDefault="006A5A72" w:rsidP="003130D1">
            <w:pPr>
              <w:pStyle w:val="p"/>
              <w:spacing w:line="240" w:lineRule="atLeast"/>
              <w:ind w:left="720" w:right="300"/>
              <w:jc w:val="both"/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>· Systems programming class that combined individual commands into a full Unix environment</w:t>
            </w:r>
          </w:p>
          <w:p w14:paraId="7382CBBE" w14:textId="77777777" w:rsidR="00C0458A" w:rsidRDefault="006A5A72" w:rsidP="003130D1">
            <w:pPr>
              <w:pStyle w:val="p"/>
              <w:spacing w:line="240" w:lineRule="atLeast"/>
              <w:ind w:left="720" w:right="300"/>
              <w:jc w:val="both"/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 xml:space="preserve">· Programmed: Process with </w:t>
            </w:r>
            <w:proofErr w:type="gramStart"/>
            <w:r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>fork(</w:t>
            </w:r>
            <w:proofErr w:type="gramEnd"/>
            <w:r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>) and exec(), file redirection with dup(), Threads using mutex and semaphores, and sockets</w:t>
            </w:r>
          </w:p>
          <w:p w14:paraId="7BCF2BB6" w14:textId="77777777" w:rsidR="00C0458A" w:rsidRDefault="006A5A72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Borders>
                <w:top w:val="single" w:sz="8" w:space="0" w:color="D5D6D6"/>
                <w:bottom w:val="single" w:sz="8" w:space="0" w:color="D5D6D6"/>
              </w:tblBorders>
              <w:tblLayout w:type="fixed"/>
              <w:tblCellMar>
                <w:top w:w="160" w:type="dxa"/>
                <w:left w:w="0" w:type="dxa"/>
                <w:bottom w:w="1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8560"/>
            </w:tblGrid>
            <w:tr w:rsidR="00C0458A" w14:paraId="2D6170C0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FFFFFF"/>
                  <w:tcMar>
                    <w:top w:w="60" w:type="dxa"/>
                    <w:left w:w="300" w:type="dxa"/>
                    <w:bottom w:w="60" w:type="dxa"/>
                    <w:right w:w="300" w:type="dxa"/>
                  </w:tcMar>
                  <w:vAlign w:val="bottom"/>
                  <w:hideMark/>
                </w:tcPr>
                <w:p w14:paraId="55CCD057" w14:textId="77777777" w:rsidR="00C0458A" w:rsidRDefault="006A5A72" w:rsidP="003130D1">
                  <w:pPr>
                    <w:pStyle w:val="divdocumentleft-boxdivsectiontitleParagraph"/>
                    <w:pBdr>
                      <w:top w:val="none" w:sz="0" w:space="3" w:color="auto"/>
                      <w:left w:val="none" w:sz="0" w:space="15" w:color="auto"/>
                      <w:bottom w:val="none" w:sz="0" w:space="3" w:color="auto"/>
                      <w:right w:val="none" w:sz="0" w:space="15" w:color="auto"/>
                    </w:pBdr>
                    <w:shd w:val="clear" w:color="auto" w:fill="auto"/>
                    <w:spacing w:line="380" w:lineRule="atLeast"/>
                    <w:ind w:right="90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  <w:t>Work History</w:t>
                  </w:r>
                </w:p>
              </w:tc>
            </w:tr>
          </w:tbl>
          <w:p w14:paraId="0E2F32BF" w14:textId="77777777" w:rsidR="00C0458A" w:rsidRDefault="006A5A72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</w:rPr>
              <w:t> </w:t>
            </w:r>
          </w:p>
          <w:tbl>
            <w:tblPr>
              <w:tblStyle w:val="divdocumentsectionexperience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480"/>
              <w:gridCol w:w="6480"/>
            </w:tblGrid>
            <w:tr w:rsidR="00C0458A" w14:paraId="00A85661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3BA7751" w14:textId="77777777" w:rsidR="00C0458A" w:rsidRDefault="006A5A72">
                  <w:pPr>
                    <w:pStyle w:val="divdocumentemptycellParagraph"/>
                    <w:spacing w:line="24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3804586" w14:textId="77777777" w:rsidR="00C0458A" w:rsidRDefault="006A5A72">
                  <w:pPr>
                    <w:pStyle w:val="divdocumentemptycellParagraph"/>
                    <w:spacing w:line="24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2022-05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2022-07</w:t>
                  </w:r>
                </w:p>
              </w:tc>
              <w:tc>
                <w:tcPr>
                  <w:tcW w:w="48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AF8237C" w14:textId="479F82CC" w:rsidR="00C0458A" w:rsidRDefault="00C0458A">
                  <w:pPr>
                    <w:pStyle w:val="divdocumentemptycellParagraph"/>
                    <w:spacing w:line="24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</w:p>
              </w:tc>
              <w:tc>
                <w:tcPr>
                  <w:tcW w:w="648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B5D726F" w14:textId="5B7A8D64" w:rsidR="006F53FD" w:rsidRDefault="006A5A72" w:rsidP="006F53FD">
                  <w:pPr>
                    <w:pStyle w:val="divdocumentright-boxsectionexperiencesinglecolumnpaddedline"/>
                    <w:spacing w:line="24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18"/>
                      <w:szCs w:val="18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Valet Attendant</w:t>
                  </w:r>
                  <w:r w:rsidR="00252619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 xml:space="preserve">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18"/>
                      <w:szCs w:val="18"/>
                    </w:rPr>
                    <w:t>Ace Parking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18"/>
                      <w:szCs w:val="18"/>
                    </w:rPr>
                    <w:t xml:space="preserve"> </w:t>
                  </w:r>
                </w:p>
                <w:p w14:paraId="4B72E8D1" w14:textId="6BC586EA" w:rsidR="00C0458A" w:rsidRPr="00252619" w:rsidRDefault="006F53FD" w:rsidP="006F53FD">
                  <w:pPr>
                    <w:pStyle w:val="divdocumentright-boxsectionexperiencesinglecolumnpaddedline"/>
                    <w:spacing w:line="24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18"/>
                      <w:szCs w:val="18"/>
                    </w:rPr>
                    <w:t xml:space="preserve">San </w:t>
                  </w:r>
                  <w:r w:rsidR="006A5A72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18"/>
                      <w:szCs w:val="18"/>
                    </w:rPr>
                    <w:t>Antonio, Texas</w:t>
                  </w:r>
                </w:p>
                <w:p w14:paraId="125A8287" w14:textId="77777777" w:rsidR="00C0458A" w:rsidRDefault="006A5A72">
                  <w:pPr>
                    <w:pStyle w:val="divdocumentli"/>
                    <w:numPr>
                      <w:ilvl w:val="0"/>
                      <w:numId w:val="2"/>
                    </w:numPr>
                    <w:spacing w:line="240" w:lineRule="atLeast"/>
                    <w:ind w:left="300" w:right="300" w:hanging="283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Served as a valet attendant of the convention center hotel</w:t>
                  </w:r>
                </w:p>
                <w:p w14:paraId="354E3E66" w14:textId="77777777" w:rsidR="00C0458A" w:rsidRDefault="006A5A72">
                  <w:pPr>
                    <w:pStyle w:val="divdocumentli"/>
                    <w:numPr>
                      <w:ilvl w:val="0"/>
                      <w:numId w:val="2"/>
                    </w:numPr>
                    <w:spacing w:line="240" w:lineRule="atLeast"/>
                    <w:ind w:left="300" w:right="300" w:hanging="283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Parked and retrieved cars carefully to optimally utilize the area during times of high volume and for visiting dignitaries</w:t>
                  </w:r>
                </w:p>
                <w:p w14:paraId="15BCA23A" w14:textId="77777777" w:rsidR="00C0458A" w:rsidRDefault="006A5A72">
                  <w:pPr>
                    <w:pStyle w:val="divdocumentli"/>
                    <w:numPr>
                      <w:ilvl w:val="0"/>
                      <w:numId w:val="2"/>
                    </w:numPr>
                    <w:spacing w:line="240" w:lineRule="atLeast"/>
                    <w:ind w:left="300" w:right="300" w:hanging="283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Through short tenure became recognized as a top employee through work ethic and customer interaction skills</w:t>
                  </w:r>
                </w:p>
              </w:tc>
            </w:tr>
          </w:tbl>
          <w:p w14:paraId="55066968" w14:textId="77777777" w:rsidR="00C0458A" w:rsidRDefault="00C0458A">
            <w:pPr>
              <w:rPr>
                <w:vanish/>
              </w:rPr>
            </w:pPr>
          </w:p>
          <w:tbl>
            <w:tblPr>
              <w:tblStyle w:val="divdocumentsectionexperience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480"/>
              <w:gridCol w:w="6480"/>
            </w:tblGrid>
            <w:tr w:rsidR="00C0458A" w14:paraId="6269DB8F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2068E06" w14:textId="77777777" w:rsidR="00C0458A" w:rsidRDefault="006A5A72">
                  <w:pPr>
                    <w:pStyle w:val="divdocumentemptycellParagraph"/>
                    <w:spacing w:line="24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0838048" w14:textId="77777777" w:rsidR="00C0458A" w:rsidRDefault="006A5A72">
                  <w:pPr>
                    <w:pStyle w:val="divdocumentemptycellParagraph"/>
                    <w:spacing w:line="24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2021-05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2021-08</w:t>
                  </w:r>
                </w:p>
              </w:tc>
              <w:tc>
                <w:tcPr>
                  <w:tcW w:w="48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FDD069F" w14:textId="77777777" w:rsidR="00C0458A" w:rsidRDefault="006A5A72">
                  <w:pPr>
                    <w:pStyle w:val="divdocumentemptycellParagraph"/>
                    <w:spacing w:line="24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648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9E74E70" w14:textId="045C1411" w:rsidR="006F53FD" w:rsidRDefault="006A5A72" w:rsidP="00252619">
                  <w:pPr>
                    <w:pStyle w:val="divdocumentright-boxsectionexperiencesinglecolumnpaddedline"/>
                    <w:spacing w:line="24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18"/>
                      <w:szCs w:val="18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Restaurant Food Server</w:t>
                  </w:r>
                  <w:r w:rsidR="00252619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 xml:space="preserve">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18"/>
                      <w:szCs w:val="18"/>
                    </w:rPr>
                    <w:t xml:space="preserve">Walk </w:t>
                  </w:r>
                  <w:proofErr w:type="spellStart"/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18"/>
                      <w:szCs w:val="18"/>
                    </w:rPr>
                    <w:t>On's</w:t>
                  </w:r>
                  <w:proofErr w:type="spellEnd"/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18"/>
                      <w:szCs w:val="18"/>
                    </w:rPr>
                    <w:t xml:space="preserve"> </w:t>
                  </w:r>
                  <w:r w:rsidR="00C518C8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18"/>
                      <w:szCs w:val="18"/>
                    </w:rPr>
                    <w:t>Bar &amp;</w:t>
                  </w:r>
                  <w:proofErr w:type="spellStart"/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18"/>
                      <w:szCs w:val="18"/>
                    </w:rPr>
                    <w:t>Bistreaux</w:t>
                  </w:r>
                  <w:proofErr w:type="spellEnd"/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18"/>
                      <w:szCs w:val="18"/>
                    </w:rPr>
                    <w:t xml:space="preserve"> </w:t>
                  </w:r>
                </w:p>
                <w:p w14:paraId="4877F96A" w14:textId="13D5BE04" w:rsidR="00C0458A" w:rsidRPr="00252619" w:rsidRDefault="006A5A72" w:rsidP="00252619">
                  <w:pPr>
                    <w:pStyle w:val="divdocumentright-boxsectionexperiencesinglecolumnpaddedline"/>
                    <w:spacing w:line="24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18"/>
                      <w:szCs w:val="18"/>
                    </w:rPr>
                    <w:t>San Antonio, TX</w:t>
                  </w:r>
                </w:p>
                <w:p w14:paraId="3DA82476" w14:textId="77777777" w:rsidR="00C0458A" w:rsidRDefault="006A5A72">
                  <w:pPr>
                    <w:pStyle w:val="divdocumentli"/>
                    <w:numPr>
                      <w:ilvl w:val="0"/>
                      <w:numId w:val="3"/>
                    </w:numPr>
                    <w:spacing w:line="240" w:lineRule="atLeast"/>
                    <w:ind w:left="300" w:right="300" w:hanging="283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Brought in as host with no experience, quickly impressed management and developed into top ranking server</w:t>
                  </w:r>
                </w:p>
                <w:p w14:paraId="768B8B3F" w14:textId="77777777" w:rsidR="00C0458A" w:rsidRDefault="006A5A72">
                  <w:pPr>
                    <w:pStyle w:val="divdocumentli"/>
                    <w:numPr>
                      <w:ilvl w:val="0"/>
                      <w:numId w:val="3"/>
                    </w:numPr>
                    <w:spacing w:line="240" w:lineRule="atLeast"/>
                    <w:ind w:left="300" w:right="300" w:hanging="283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Arranged and prepared tables for customers to offer memorable experiences to guests and foster repeat business.</w:t>
                  </w:r>
                </w:p>
              </w:tc>
            </w:tr>
          </w:tbl>
          <w:p w14:paraId="1218D78A" w14:textId="77777777" w:rsidR="00C0458A" w:rsidRDefault="00C0458A">
            <w:pPr>
              <w:rPr>
                <w:vanish/>
              </w:rPr>
            </w:pPr>
          </w:p>
          <w:tbl>
            <w:tblPr>
              <w:tblStyle w:val="divdocumentsectionexperience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480"/>
              <w:gridCol w:w="6480"/>
            </w:tblGrid>
            <w:tr w:rsidR="00C0458A" w14:paraId="5AC22363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E1193C3" w14:textId="77777777" w:rsidR="00C0458A" w:rsidRDefault="006A5A72">
                  <w:pPr>
                    <w:pStyle w:val="divdocumentemptycellParagraph"/>
                    <w:spacing w:line="24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35E7661" w14:textId="77777777" w:rsidR="00C0458A" w:rsidRDefault="006A5A72">
                  <w:pPr>
                    <w:pStyle w:val="divdocumentemptycellParagraph"/>
                    <w:spacing w:line="24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2019-04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2020-08</w:t>
                  </w:r>
                </w:p>
              </w:tc>
              <w:tc>
                <w:tcPr>
                  <w:tcW w:w="48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9F05F93" w14:textId="77777777" w:rsidR="00C0458A" w:rsidRDefault="006A5A72">
                  <w:pPr>
                    <w:pStyle w:val="divdocumentemptycellParagraph"/>
                    <w:spacing w:line="24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648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632E8C0" w14:textId="77777777" w:rsidR="006F53FD" w:rsidRDefault="006A5A72" w:rsidP="00252619">
                  <w:pPr>
                    <w:pStyle w:val="divdocumentright-boxsectionexperiencesinglecolumnpaddedline"/>
                    <w:spacing w:line="240" w:lineRule="atLeast"/>
                    <w:ind w:right="300"/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18"/>
                      <w:szCs w:val="18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Delivery Driver</w:t>
                  </w:r>
                  <w:r w:rsidR="00252619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 xml:space="preserve">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18"/>
                      <w:szCs w:val="18"/>
                    </w:rPr>
                    <w:t>Favor Delivery Services,</w:t>
                  </w:r>
                </w:p>
                <w:p w14:paraId="7761C313" w14:textId="3D28EDAD" w:rsidR="00C0458A" w:rsidRPr="00252619" w:rsidRDefault="006A5A72" w:rsidP="00252619">
                  <w:pPr>
                    <w:pStyle w:val="divdocumentright-boxsectionexperiencesinglecolumnpaddedline"/>
                    <w:spacing w:line="24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18"/>
                      <w:szCs w:val="18"/>
                    </w:rPr>
                    <w:t xml:space="preserve"> </w:t>
                  </w:r>
                  <w:r w:rsidR="006F53FD"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18"/>
                      <w:szCs w:val="18"/>
                    </w:rPr>
                    <w:t xml:space="preserve">San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18"/>
                      <w:szCs w:val="18"/>
                    </w:rPr>
                    <w:t>Antonio, Texas</w:t>
                  </w:r>
                </w:p>
                <w:p w14:paraId="7C85A383" w14:textId="77777777" w:rsidR="00C0458A" w:rsidRDefault="006A5A72">
                  <w:pPr>
                    <w:pStyle w:val="divdocumentli"/>
                    <w:numPr>
                      <w:ilvl w:val="0"/>
                      <w:numId w:val="4"/>
                    </w:numPr>
                    <w:spacing w:line="240" w:lineRule="atLeast"/>
                    <w:ind w:left="300" w:right="300" w:hanging="283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Startup employee for newly emerging delivery service competitor by Texas grocery chain H-E-B</w:t>
                  </w:r>
                </w:p>
                <w:p w14:paraId="2DDEE349" w14:textId="77777777" w:rsidR="00C0458A" w:rsidRDefault="006A5A72">
                  <w:pPr>
                    <w:pStyle w:val="divdocumentli"/>
                    <w:numPr>
                      <w:ilvl w:val="0"/>
                      <w:numId w:val="4"/>
                    </w:numPr>
                    <w:spacing w:line="240" w:lineRule="atLeast"/>
                    <w:ind w:left="300" w:right="300" w:hanging="283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Dealt with customers' ever-changing requests with required poise to achieve highest satisfaction and gratuity possible</w:t>
                  </w:r>
                </w:p>
              </w:tc>
            </w:tr>
          </w:tbl>
          <w:p w14:paraId="64D46BD2" w14:textId="77777777" w:rsidR="00C0458A" w:rsidRDefault="00C0458A">
            <w:pPr>
              <w:rPr>
                <w:rStyle w:val="divdocumentright-box"/>
                <w:rFonts w:ascii="Century Gothic" w:eastAsia="Century Gothic" w:hAnsi="Century Gothic" w:cs="Century Gothic"/>
              </w:rPr>
            </w:pPr>
          </w:p>
        </w:tc>
      </w:tr>
    </w:tbl>
    <w:p w14:paraId="669F114A" w14:textId="77777777" w:rsidR="00C0458A" w:rsidRDefault="006A5A72">
      <w:pPr>
        <w:spacing w:line="20" w:lineRule="auto"/>
      </w:pPr>
      <w:r>
        <w:rPr>
          <w:color w:val="FFFFFF"/>
          <w:sz w:val="2"/>
        </w:rPr>
        <w:t>.</w:t>
      </w:r>
    </w:p>
    <w:sectPr w:rsidR="00C0458A">
      <w:pgSz w:w="12240" w:h="15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6520B1DD-8D91-AF48-8C12-25DA3353E0D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DE5A125E-1B8D-8446-9C20-B13DC0BBF8C9}"/>
    <w:embedBold r:id="rId3" w:fontKey="{6C877910-43AB-A247-8FAD-40D9B5E557BD}"/>
    <w:embedItalic r:id="rId4" w:fontKey="{5BC73DC5-36CD-8545-87E8-5358098DAA33}"/>
    <w:embedBoldItalic r:id="rId5" w:fontKey="{97F735D5-9599-E048-AC33-CD92204D5C8E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3D399A27-5AE9-9C41-8FF2-B51D957BCB58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B63B22E5-1AFD-A649-83BF-2843E2B4F4B5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8" w:fontKey="{FC5684FB-BF00-4844-95C4-9ABD43B99272}"/>
    <w:embedBold r:id="rId9" w:fontKey="{8747D8B5-914B-2A4E-9AFE-D31DA4C54143}"/>
    <w:embedItalic r:id="rId10" w:fontKey="{9C908892-60D2-4446-90A2-5081291D9063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1" w:fontKey="{0D6E3E0B-A5E9-5C48-A05B-FDE66372B1D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205019A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CB4BDF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0F2B67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1881F6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44CBCA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B3084E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3103C7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BF8730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82A647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0728D74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B6414C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286BA3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1081D2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1ACA61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F10F9C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BE4FFB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D7646D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2B22F9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A12474E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FD0062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466B30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9AC05C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492BFA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3C2C85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F8A532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BCEB18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E444AB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FA2865B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B1E440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DB4EF1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D0CB10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D88251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386850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17E5BE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134EBF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876C00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 w16cid:durableId="780104108">
    <w:abstractNumId w:val="0"/>
  </w:num>
  <w:num w:numId="2" w16cid:durableId="1307933128">
    <w:abstractNumId w:val="1"/>
  </w:num>
  <w:num w:numId="3" w16cid:durableId="1343706039">
    <w:abstractNumId w:val="2"/>
  </w:num>
  <w:num w:numId="4" w16cid:durableId="21056819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58A"/>
    <w:rsid w:val="001A1019"/>
    <w:rsid w:val="001B1CB3"/>
    <w:rsid w:val="00252619"/>
    <w:rsid w:val="00296243"/>
    <w:rsid w:val="002F67DE"/>
    <w:rsid w:val="003130D1"/>
    <w:rsid w:val="00372C6D"/>
    <w:rsid w:val="00534D22"/>
    <w:rsid w:val="00574F50"/>
    <w:rsid w:val="006A5A72"/>
    <w:rsid w:val="006A6228"/>
    <w:rsid w:val="006F3806"/>
    <w:rsid w:val="006F53FD"/>
    <w:rsid w:val="007A6A8F"/>
    <w:rsid w:val="007F0860"/>
    <w:rsid w:val="00891A16"/>
    <w:rsid w:val="00894765"/>
    <w:rsid w:val="009C2C91"/>
    <w:rsid w:val="009E1306"/>
    <w:rsid w:val="00A33564"/>
    <w:rsid w:val="00B83D02"/>
    <w:rsid w:val="00C0458A"/>
    <w:rsid w:val="00C518C8"/>
    <w:rsid w:val="00CC527C"/>
    <w:rsid w:val="00D6417E"/>
    <w:rsid w:val="00E25FBA"/>
    <w:rsid w:val="00EE4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F17C9A"/>
  <w15:docId w15:val="{6C3444F9-9E1E-5448-959D-86555215A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character" w:customStyle="1" w:styleId="divdocumentleft-box">
    <w:name w:val="div_document_left-box"/>
    <w:basedOn w:val="DefaultParagraphFont"/>
    <w:rPr>
      <w:color w:val="FFFFFF"/>
      <w:shd w:val="clear" w:color="auto" w:fill="003D73"/>
    </w:rPr>
  </w:style>
  <w:style w:type="paragraph" w:customStyle="1" w:styleId="divdocumentleft-boxsection">
    <w:name w:val="div_document_left-box_section"/>
    <w:basedOn w:val="Normal"/>
  </w:style>
  <w:style w:type="paragraph" w:customStyle="1" w:styleId="divdocumentleft-boxsectionnth-child1sectiongapdiv">
    <w:name w:val="div_document_left-box_section_nth-child(1)_sectiongapdiv"/>
    <w:basedOn w:val="Normal"/>
    <w:rPr>
      <w:vanish/>
    </w:rPr>
  </w:style>
  <w:style w:type="paragraph" w:customStyle="1" w:styleId="divdocumentdivparagraphfirstparagraph">
    <w:name w:val="div_document_div_paragraph_firstparagraph"/>
    <w:basedOn w:val="Normal"/>
  </w:style>
  <w:style w:type="paragraph" w:customStyle="1" w:styleId="divdocumentname">
    <w:name w:val="div_document_name"/>
    <w:basedOn w:val="Normal"/>
    <w:pPr>
      <w:pBdr>
        <w:bottom w:val="none" w:sz="0" w:space="12" w:color="auto"/>
      </w:pBdr>
      <w:spacing w:line="610" w:lineRule="atLeast"/>
    </w:pPr>
    <w:rPr>
      <w:b/>
      <w:bCs/>
      <w:color w:val="FFFFFF"/>
      <w:sz w:val="52"/>
      <w:szCs w:val="5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documentresumeTitle">
    <w:name w:val="document_resumeTitle"/>
    <w:basedOn w:val="Normal"/>
    <w:rPr>
      <w:sz w:val="28"/>
      <w:szCs w:val="28"/>
    </w:rPr>
  </w:style>
  <w:style w:type="paragraph" w:customStyle="1" w:styleId="divdocumentSECTIONCNTCsectiongapdiv">
    <w:name w:val="div_document_SECTION_CNTC_sectiongapdiv"/>
    <w:basedOn w:val="Normal"/>
    <w:pPr>
      <w:spacing w:line="400" w:lineRule="atLeast"/>
    </w:pPr>
  </w:style>
  <w:style w:type="character" w:customStyle="1" w:styleId="divdocumentleft-boxdivsectiontitle">
    <w:name w:val="div_document_left-box_div_sectiontitle"/>
    <w:basedOn w:val="DefaultParagraphFont"/>
    <w:rPr>
      <w:shd w:val="clear" w:color="auto" w:fill="003D73"/>
    </w:rPr>
  </w:style>
  <w:style w:type="paragraph" w:customStyle="1" w:styleId="divdocumentleft-boxdivsectiontitleParagraph">
    <w:name w:val="div_document_left-box_div_sectiontitle Paragraph"/>
    <w:basedOn w:val="Normal"/>
    <w:pPr>
      <w:shd w:val="clear" w:color="auto" w:fill="003D73"/>
    </w:pPr>
    <w:rPr>
      <w:shd w:val="clear" w:color="auto" w:fill="003D73"/>
    </w:rPr>
  </w:style>
  <w:style w:type="table" w:customStyle="1" w:styleId="divdocumentleft-boxdivheading">
    <w:name w:val="div_document_left-box_div_heading"/>
    <w:basedOn w:val="TableNormal"/>
    <w:tblPr/>
    <w:trPr>
      <w:hidden/>
    </w:trPr>
  </w:style>
  <w:style w:type="paragraph" w:customStyle="1" w:styleId="left-boxheadinggapdiv">
    <w:name w:val="left-box_headinggapdiv"/>
    <w:basedOn w:val="Normal"/>
    <w:pPr>
      <w:spacing w:line="200" w:lineRule="atLeast"/>
    </w:pPr>
    <w:rPr>
      <w:sz w:val="14"/>
      <w:szCs w:val="14"/>
    </w:rPr>
  </w:style>
  <w:style w:type="paragraph" w:customStyle="1" w:styleId="div">
    <w:name w:val="div"/>
    <w:basedOn w:val="Normal"/>
  </w:style>
  <w:style w:type="paragraph" w:customStyle="1" w:styleId="divdocumentaddresssinglecolumn">
    <w:name w:val="div_document_address_singlecolumn"/>
    <w:basedOn w:val="Normal"/>
    <w:rPr>
      <w:color w:val="FFFFFF"/>
    </w:rPr>
  </w:style>
  <w:style w:type="paragraph" w:customStyle="1" w:styleId="txtBold">
    <w:name w:val="txtBold"/>
    <w:basedOn w:val="Normal"/>
    <w:rPr>
      <w:b/>
      <w:bCs/>
    </w:rPr>
  </w:style>
  <w:style w:type="paragraph" w:customStyle="1" w:styleId="divdocumentsectiongapdiv">
    <w:name w:val="div_document_sectiongapdiv"/>
    <w:basedOn w:val="Normal"/>
    <w:pPr>
      <w:spacing w:line="400" w:lineRule="atLeast"/>
    </w:pPr>
  </w:style>
  <w:style w:type="paragraph" w:customStyle="1" w:styleId="divdocumentleft-boxsinglecolumn">
    <w:name w:val="div_document_left-box_singlecolumn"/>
    <w:basedOn w:val="Normal"/>
  </w:style>
  <w:style w:type="character" w:customStyle="1" w:styleId="singlecolumnspanpaddedlinenth-child1">
    <w:name w:val="singlecolumn_span_paddedline_nth-child(1)"/>
    <w:basedOn w:val="DefaultParagraphFont"/>
  </w:style>
  <w:style w:type="paragraph" w:customStyle="1" w:styleId="p">
    <w:name w:val="p"/>
    <w:basedOn w:val="Normal"/>
  </w:style>
  <w:style w:type="paragraph" w:customStyle="1" w:styleId="divdocumentsectionparagraph">
    <w:name w:val="div_document_section_paragraph"/>
    <w:basedOn w:val="Normal"/>
    <w:pPr>
      <w:pBdr>
        <w:left w:val="none" w:sz="0" w:space="15" w:color="auto"/>
        <w:right w:val="none" w:sz="0" w:space="15" w:color="auto"/>
      </w:pBdr>
    </w:pPr>
  </w:style>
  <w:style w:type="paragraph" w:customStyle="1" w:styleId="divdocumentleft-boxParagraph">
    <w:name w:val="div_document_left-box Paragraph"/>
    <w:basedOn w:val="Normal"/>
    <w:pPr>
      <w:pBdr>
        <w:top w:val="none" w:sz="0" w:space="15" w:color="auto"/>
        <w:bottom w:val="none" w:sz="0" w:space="15" w:color="auto"/>
      </w:pBdr>
      <w:shd w:val="clear" w:color="auto" w:fill="003D73"/>
    </w:pPr>
    <w:rPr>
      <w:color w:val="FFFFFF"/>
      <w:shd w:val="clear" w:color="auto" w:fill="003D73"/>
    </w:rPr>
  </w:style>
  <w:style w:type="character" w:customStyle="1" w:styleId="divdocumentright-box">
    <w:name w:val="div_document_right-box"/>
    <w:basedOn w:val="DefaultParagraphFont"/>
    <w:rPr>
      <w:color w:val="343434"/>
      <w:spacing w:val="4"/>
    </w:rPr>
  </w:style>
  <w:style w:type="paragraph" w:customStyle="1" w:styleId="divdocumentright-boxsectionnth-child1">
    <w:name w:val="div_document_right-box_section_nth-child(1)"/>
    <w:basedOn w:val="Normal"/>
  </w:style>
  <w:style w:type="paragraph" w:customStyle="1" w:styleId="divdocumentright-boxsummaryparagraph">
    <w:name w:val="div_document_right-box_summary_paragraph"/>
    <w:basedOn w:val="Normal"/>
  </w:style>
  <w:style w:type="paragraph" w:customStyle="1" w:styleId="divdocumentright-boxsummaryparagraphsinglecolumn">
    <w:name w:val="div_document_right-box_summary_paragraph_singlecolumn"/>
    <w:basedOn w:val="Normal"/>
  </w:style>
  <w:style w:type="character" w:customStyle="1" w:styleId="divdocumentemptycell">
    <w:name w:val="div_document_emptycell"/>
    <w:basedOn w:val="DefaultParagraphFont"/>
  </w:style>
  <w:style w:type="paragraph" w:customStyle="1" w:styleId="divdocumentemptycellParagraph">
    <w:name w:val="div_document_emptycell Paragraph"/>
    <w:basedOn w:val="Normal"/>
  </w:style>
  <w:style w:type="character" w:customStyle="1" w:styleId="divdocumentright-boxpaddedlinedate-content">
    <w:name w:val="div_document_right-box_paddedline_date-content"/>
    <w:basedOn w:val="DefaultParagraphFont"/>
  </w:style>
  <w:style w:type="character" w:customStyle="1" w:styleId="divdocumentjobdates">
    <w:name w:val="div_document_jobdates"/>
    <w:basedOn w:val="DefaultParagraphFont"/>
    <w:rPr>
      <w:sz w:val="18"/>
      <w:szCs w:val="18"/>
    </w:rPr>
  </w:style>
  <w:style w:type="character" w:customStyle="1" w:styleId="divdocumentright-boxdatetablepindcell">
    <w:name w:val="div_document_right-box_datetable_pindcell"/>
    <w:basedOn w:val="DefaultParagraphFont"/>
  </w:style>
  <w:style w:type="character" w:customStyle="1" w:styleId="divdocumentright-boxdatetablesinglecolumn">
    <w:name w:val="div_document_right-box_datetable_singlecolumn"/>
    <w:basedOn w:val="DefaultParagraphFont"/>
  </w:style>
  <w:style w:type="paragraph" w:customStyle="1" w:styleId="divdocumentright-boxsectioneducationsinglecolumnpaddedline">
    <w:name w:val="div_document_right-box_section_education_singlecolumn_paddedline"/>
    <w:basedOn w:val="Normal"/>
    <w:pPr>
      <w:pBdr>
        <w:right w:val="none" w:sz="0" w:space="15" w:color="auto"/>
      </w:pBdr>
    </w:pPr>
  </w:style>
  <w:style w:type="character" w:customStyle="1" w:styleId="divdocumentdegree">
    <w:name w:val="div_document_degree"/>
    <w:basedOn w:val="DefaultParagraphFont"/>
    <w:rPr>
      <w:sz w:val="24"/>
      <w:szCs w:val="24"/>
    </w:rPr>
  </w:style>
  <w:style w:type="character" w:customStyle="1" w:styleId="divdocumentprogramline">
    <w:name w:val="div_document_programline"/>
    <w:basedOn w:val="DefaultParagraphFont"/>
    <w:rPr>
      <w:sz w:val="24"/>
      <w:szCs w:val="24"/>
    </w:rPr>
  </w:style>
  <w:style w:type="character" w:customStyle="1" w:styleId="divdocumenteducationjoblocation">
    <w:name w:val="div_document_education_joblocation"/>
    <w:basedOn w:val="DefaultParagraphFont"/>
    <w:rPr>
      <w:i/>
      <w:iCs/>
    </w:rPr>
  </w:style>
  <w:style w:type="paragraph" w:customStyle="1" w:styleId="divdocumentright-boxsectioneducationsinglecolumnjobline">
    <w:name w:val="div_document_right-box_section_education_singlecolumn_jobline"/>
    <w:basedOn w:val="Normal"/>
    <w:pPr>
      <w:pBdr>
        <w:right w:val="none" w:sz="0" w:space="15" w:color="auto"/>
      </w:pBdr>
    </w:pPr>
  </w:style>
  <w:style w:type="paragraph" w:customStyle="1" w:styleId="divdocumentli">
    <w:name w:val="div_document_li"/>
    <w:basedOn w:val="Normal"/>
    <w:pPr>
      <w:pBdr>
        <w:left w:val="none" w:sz="0" w:space="5" w:color="auto"/>
      </w:pBdr>
    </w:pPr>
  </w:style>
  <w:style w:type="table" w:customStyle="1" w:styleId="divdocumentsectioneducationparagraph">
    <w:name w:val="div_document_section_education_paragraph"/>
    <w:basedOn w:val="TableNormal"/>
    <w:tblPr/>
    <w:trPr>
      <w:hidden/>
    </w:trPr>
  </w:style>
  <w:style w:type="paragraph" w:customStyle="1" w:styleId="divdocumentright-boxparagraphsinglecolumn">
    <w:name w:val="div_document_right-box_paragraph_singlecolumn"/>
    <w:basedOn w:val="Normal"/>
  </w:style>
  <w:style w:type="character" w:customStyle="1" w:styleId="Strong1">
    <w:name w:val="Strong1"/>
    <w:basedOn w:val="DefaultParagraphFont"/>
    <w:rPr>
      <w:bdr w:val="none" w:sz="0" w:space="0" w:color="auto"/>
      <w:vertAlign w:val="baseline"/>
    </w:rPr>
  </w:style>
  <w:style w:type="paragraph" w:customStyle="1" w:styleId="divdocumentright-boxsectionexperiencesinglecolumnpaddedline">
    <w:name w:val="div_document_right-box_section_experience_singlecolumn_paddedline"/>
    <w:basedOn w:val="Normal"/>
    <w:pPr>
      <w:pBdr>
        <w:right w:val="none" w:sz="0" w:space="15" w:color="auto"/>
      </w:pBdr>
    </w:pPr>
  </w:style>
  <w:style w:type="character" w:customStyle="1" w:styleId="divdocumentjobtitle">
    <w:name w:val="div_document_jobtitle"/>
    <w:basedOn w:val="DefaultParagraphFont"/>
    <w:rPr>
      <w:sz w:val="24"/>
      <w:szCs w:val="24"/>
    </w:rPr>
  </w:style>
  <w:style w:type="paragraph" w:customStyle="1" w:styleId="divdocumentright-boxsectionexperiencesinglecolumnjobline">
    <w:name w:val="div_document_right-box_section_experience_singlecolumn_jobline"/>
    <w:basedOn w:val="Normal"/>
    <w:pPr>
      <w:pBdr>
        <w:right w:val="none" w:sz="0" w:space="15" w:color="auto"/>
      </w:pBdr>
    </w:pPr>
  </w:style>
  <w:style w:type="table" w:customStyle="1" w:styleId="divdocumentsectionexperienceparagraph">
    <w:name w:val="div_document_section_experience_paragraph"/>
    <w:basedOn w:val="TableNormal"/>
    <w:tblPr/>
    <w:trPr>
      <w:hidden/>
    </w:trPr>
  </w:style>
  <w:style w:type="table" w:customStyle="1" w:styleId="divdocument">
    <w:name w:val="div_document"/>
    <w:basedOn w:val="TableNormal"/>
    <w:tblPr/>
    <w:trPr>
      <w:hidden/>
    </w:t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366</Words>
  <Characters>2088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Joel Carlson</vt:lpstr>
    </vt:vector>
  </TitlesOfParts>
  <Company/>
  <LinksUpToDate>false</LinksUpToDate>
  <CharactersWithSpaces>2450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Joel Carlson</dc:title>
  <cp:lastModifiedBy>Joel Carlson</cp:lastModifiedBy>
  <cp:revision>5</cp:revision>
  <dcterms:created xsi:type="dcterms:W3CDTF">2023-02-07T19:02:00Z</dcterms:created>
  <dcterms:modified xsi:type="dcterms:W3CDTF">2023-02-07T19:05:00Z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0270a514-0eaa-4989-8b33-871a2bc78320</vt:lpwstr>
  </property>
  <property fmtid="{D5CDD505-2E9C-101B-9397-08002B2CF9AE}" pid="3" name="x1ye=0">
    <vt:lpwstr>IDcAAB+LCAAAAAAABAAVmbWS41AQRT9IgZhCMTMrEzNZrK/f2cxVLo/t1/3uPceDkyjGYwKMcjxLIxQhIgRHwDTD4iiEECwSIU1KnsTkP08bOOT7JNqAB8urJ6YXAALyEMEFCmTXLyJMP0+tidUzsolVQY/jFm3qckrUEMzLWvPgt92v80Tq7MFPL0x37TlNYMA4jJmXsNwdCEanStgYfha0rmKWoaslEBqOv8am5FfIbYkvtg30l4c0sCSv3ML</vt:lpwstr>
  </property>
  <property fmtid="{D5CDD505-2E9C-101B-9397-08002B2CF9AE}" pid="4" name="x1ye=1">
    <vt:lpwstr>Hcbirw7HhzsfzaoY/4HLN5cvxAigOhr6v4KwP6jMmX1gblrnU3KmTuwSCAdxWgR4ItnA+3umDZXSo288QBqZgqyvMUy4rmgj2hej2YtToEgvNM8tze+n7cbA2UwHvJcBCtb+OhOcTe9tKCdZZFdPhH4/ZmSwQdL2BtVCcDVzHl3WUy42NsMjspOiUfe+PvuC0g5pHt10oxs8nuK340GfAqNszjCFs/I5tHYzBAcx5+rRQOsIp+Mlb5PNbjcwz4Q</vt:lpwstr>
  </property>
  <property fmtid="{D5CDD505-2E9C-101B-9397-08002B2CF9AE}" pid="5" name="x1ye=10">
    <vt:lpwstr>NvZWHPGYy87oDsgTF/gNPUbfVmEJ7Xrgc9JjLLsRNs9qJ5ZfwImlgrcrCSLirH+rBU7bkB/KqjQv1vBl5qqhD9pAacrCHf2LGMrjI8NB9SH3ve0SAz2ztYgCbDgHV8fJdNf+6Ft+juY83cFZMDoGTTdGfie3nsLheU6pDdusJx6VM//aVYbybIUCwJqEoOdCwsXF4JkY4qquC118vPRYKsQOq9U9DsiR0KbXiw2HeOPfzd/pPHsc+dRFwtdnqW4</vt:lpwstr>
  </property>
  <property fmtid="{D5CDD505-2E9C-101B-9397-08002B2CF9AE}" pid="6" name="x1ye=11">
    <vt:lpwstr>uPg4lm56qoFDsePAceCRPp8qHL54paVHo0tLDtPGQgZz6Gq96jKsLx73PgeL5cEeHaHkE2sp7ff3PlCA5bZJa6VX7i6lmFIU4Df0XMDUbaRrzAy6+Ksl8XkhSMt/F64k2J3MixVYbq2FXCsm8E1Np6OC9aK6YIpUVi4fOa5wjMhg8ebbXJio+mokIhgSmVwM35NLRsjOta1/hAofxTGumJ0y0sheeHsCFtts1fnJyCx6NcdsCOilQoraLKjJEzz</vt:lpwstr>
  </property>
  <property fmtid="{D5CDD505-2E9C-101B-9397-08002B2CF9AE}" pid="7" name="x1ye=12">
    <vt:lpwstr>iDfRC60lpR0hwo9EG4rek9mXk2PgczgNHcXh/Zd4pMpZ2JWaYUet0lhGfz096qZs0QMJLKUFc9ANA8Nhy4Nkvu2TfS+sSiWtpng9zfVPkK5rans3sfvdl/UUTNR6ytG29uiXH4cuvrQ/mlxcgfwLJoMEPfSDuV2hDrCsy+zbg8qoexP8o38q2Fom+VvP90TlC4lyhzLTZGgk7FPomlQ6jJKZMBM9WwZbehCLgGjYPW/pp37+knkIZTctwRDYnqr</vt:lpwstr>
  </property>
  <property fmtid="{D5CDD505-2E9C-101B-9397-08002B2CF9AE}" pid="8" name="x1ye=13">
    <vt:lpwstr>bonigu6OCxGPpCwXIZxXCUDiZjbnzo69hdFC82UK7zu5nBX+8+QrNpypOxN6zCf0yEF8nJP/YsOS5eIRxXOD07R3Nto0o2IVyx1qwwUNqY0kguaNkS7IfT0eA25ITeUDuWiSqDvTBXDVEJvrdmM7ux9hYQ+H/pZwQSkxa8W578MfNQi+SJvvFSotFF1dSEfAftVs3Qqs8Ubet4kPHYO3Xy/PZpuHxTvEEH6GySYbB1RnP0CjPkpzIk8beoFupc2</vt:lpwstr>
  </property>
  <property fmtid="{D5CDD505-2E9C-101B-9397-08002B2CF9AE}" pid="9" name="x1ye=14">
    <vt:lpwstr>J8IMyfkGeM2jGTByflDv4d5R/5QjDtdgfqwbwQzbkVhtvGMWND4voMBYto2loaoId32hZ7y5nxZYCNsbPovU18Kmrtl3kojgTOSj3A8ZrAlUiHqBLxqyLQC2myr2EfGBako6tq/u0OH1yXfbRjvy8gK2VC2umUCJfwB2fOQTaF/3urowcXDNTaOhc1O8I0+Xe59W1JMECc0ZHHaAvlOfCXgMhS5luj49P85hJ6T1h9XkLtJ+OH+IRBOsk1qFSKP</vt:lpwstr>
  </property>
  <property fmtid="{D5CDD505-2E9C-101B-9397-08002B2CF9AE}" pid="10" name="x1ye=15">
    <vt:lpwstr>HEZq4NxZsbws4eaNx7YuapdoxG+LcINQCxqB2qA/SMwqM4v9PnLINbZTePn6pPguX6SutH7/WF80xNENBr8DbZIJVBOrCZ18tR2DDF5XAc3hclsR5RESh9fpho/1Jl++FeVm3NAXZnZNJABjoRQfMgLzAn6eJ3t5w4kwYMZ7ERxgsQQ1Ewf7K9i10X7S9Wo07LrZw1Vzyb4oeWvfVdMX3WyZJJE5E9z7Bks9ARAov5VNc0jRws0EUZEO7VngADL</vt:lpwstr>
  </property>
  <property fmtid="{D5CDD505-2E9C-101B-9397-08002B2CF9AE}" pid="11" name="x1ye=16">
    <vt:lpwstr>fJAywqPCPpMLQ9ziMajMhtoHkUQhWfTeca/zCmY48T3k3Wjml6L/hmHezZ1krR9+Ds4vHyMtiqdHQu3Lc+4lmUHrx8kaXCrm+FnwFJa3dq8aK60UdyO2Wc4/y7E3PjWCRPcN3POVx5ZKUKS5WGZUifLPH0IZAa30bEoSgHN8epqA+iZ1sYPJhSCPicGMA6vkzfiVofCnX/ibmArpqhe6TTUVWyqqRw20DpLgD0oaIM6ivWjCC2YhImjMuZTuSH9</vt:lpwstr>
  </property>
  <property fmtid="{D5CDD505-2E9C-101B-9397-08002B2CF9AE}" pid="12" name="x1ye=17">
    <vt:lpwstr>14ZZvMN6aZbWXra6/2zsSNlo6s7v7XBuGn15iOVdmY4xyXD/h5/XDMgEEf9JeVjhXmP70pKSrmRBp7JHLCi54nW+spvnqpKR1EdCPJwZVWsJeWAf0nsF6nf2zBTv29/uDXI4TKAUyJ1FWYgeoH/rXgfPA7Hb4jqwiQV+zubJldOt62KQ3sbGW0NIfBuDaGmvn9q42c+u8iA3rNoeaN2QsfDNZl7fA3hp/7g5frVUrhvfZwxz8xD6dV7zjVZFF+n</vt:lpwstr>
  </property>
  <property fmtid="{D5CDD505-2E9C-101B-9397-08002B2CF9AE}" pid="13" name="x1ye=18">
    <vt:lpwstr>g/wNXNu5gISwF92OI6d+7BYXwsf1auSuTffnKsbBvoH+hefiGh4tz+JmZThP3puvzdjzdI/wbKU8EfexyASeoGQf/NaheUP3kMogsXnWmiJ7qPuEf1Xvgcij/qsesm4z3x8T3lj/wowsFScJ2r5d6WLpCaYg01ZQFwJSTJoo8AZhZFFMURTmir28RehUm9RRT/Wg6Q/gpewvkMNxYgqHol9pHnJ7Ty88o0bPn8hQy/0FY4HUcHGf4DOV5bgr+/t</vt:lpwstr>
  </property>
  <property fmtid="{D5CDD505-2E9C-101B-9397-08002B2CF9AE}" pid="14" name="x1ye=19">
    <vt:lpwstr>PDjCpNFfSreDSQ6yGiDDp5JQbTepQyoTjN/Ah3+BaM5aoA2MdPJrnwDCkJ5jHxU3kkfyoJ9hH/HRH6fytfTRwxCXl/dR/WTt3ST5WXn3AXzjAIiKKR/Kvmwxk5PNx127eu/N8uMzs5r/C7g2gUex6ws1VmdXK+RZePfl53sqLBd6opUmGFD+YbKDjJHskQ97QKgn0Mkv5EqVsDfQX8C3ZUbBCJPk77RxZYgYYjFao8vB2fdQlr+7wkKeYm1VfXw</vt:lpwstr>
  </property>
  <property fmtid="{D5CDD505-2E9C-101B-9397-08002B2CF9AE}" pid="15" name="x1ye=2">
    <vt:lpwstr>qVF1u+kR6sJ3fUq3ukBzljBzOuSpWW1tT+qGE4zHRKWj+BWnkOPLrX08FVkwocgy39pZ7RMcWwRu6UYIFp+628BN0Gz85UZ1nJLunqKi1/MepUFiHA/s3TgS8PO7SEZ9rgdm3i+pLR2mjBgnyg4OBUHEa7hEBA7QeifXqDg7EzbQHExze5eldmFPm6zwpqX2YiwI+Eav1UNlFmDExwMolXyAAyeoP8TePJBIR4m4vWzcqDqNYjdcRrjrVQEuy3R</vt:lpwstr>
  </property>
  <property fmtid="{D5CDD505-2E9C-101B-9397-08002B2CF9AE}" pid="16" name="x1ye=20">
    <vt:lpwstr>NPag5gbEgggCKiN/B9MjLnJoEQPEfrMZkhcOulGkQDuOt6Id94vr7q43siz9Jaqs9JAWq1SIyBI6Pgiy2gaAdE+wyQhXQnWid0JZXsQXSWPAtY+feApVAnawQSEqeUuR/+LX1aJliPwY0UwdyRx0x44t43aZWHRFetbFqDzqHQvYu8LWA01QqSp1AR0O8i63A/V4KN6T+qznb5Vv2eghPh6D/O/D2NmJiW57R6NqWq9VHUf/nVpN38mTAPjYRDi</vt:lpwstr>
  </property>
  <property fmtid="{D5CDD505-2E9C-101B-9397-08002B2CF9AE}" pid="17" name="x1ye=21">
    <vt:lpwstr>YoUCWKaWd8do6HPUXzH905kwZVvB5Fmi60+I1x5ypJiU9g32z3R7w60IDm8XFRBUz11hJ9MtRi/qZYZF9evPIEetK+/IsMF9A1dAR0XzpY8lMAtffNBXUBSAh409ODdRWGKcTeuVkIQVSIpjZ5KSz08d0yiLmsOPpS/ZaCdCoKBBYHRy+4RxFiVuUcweLVMZiOEdF/vZZWeX3nNqmXj/8WZxILi7x8dhLV123HnjjrsGR2ScgbmrQnA4DrTPb0X</vt:lpwstr>
  </property>
  <property fmtid="{D5CDD505-2E9C-101B-9397-08002B2CF9AE}" pid="18" name="x1ye=22">
    <vt:lpwstr>PegI74ofBQHj/IItozU1qHuSqB33I1Jh7d+nuB2FHgL9t8Lnv5P1YGT/yRtnuWgRZpEeSdlzJNji+i7lxr5qjY7CySYhCFkBZbkXV/f02wr+cCt33oOJKJVu30bZfCRUJBAdADctiYb6Jh0iTOX670Rovj4hBT/mbzfoeymd0Y+L4jhkKHP3Tsa+RfMX30tKljqnKwh4+QTjoUsRv5R0evRzrvXwrtbXUUvJLmWXpmLe3rXW3/xt03c3cpW+YC/</vt:lpwstr>
  </property>
  <property fmtid="{D5CDD505-2E9C-101B-9397-08002B2CF9AE}" pid="19" name="x1ye=23">
    <vt:lpwstr>8Dee4QXK3pfsRko4VjVRWTCyX4y7pwqNRzuAqn9lk7Xo7qf3fQsRB66kjRYzVswe9ALGN04L+4rYtFybrIE5CSChq/kiDjHtG9eMQY34Jb3GNKMjIil56k6W3k6Dwbwz23oUZypv7p/iIBJ1G7Sr6K8mvDJAVbCibTSf0U88VaTJaZ9Tw2htAgXUDLfNYSlTe+isO6dhTnQEclXceQ6Lp5OtNvk5DZ7i5qKoI2zSWDnO5E70QCN3bRevNxZ1AtS</vt:lpwstr>
  </property>
  <property fmtid="{D5CDD505-2E9C-101B-9397-08002B2CF9AE}" pid="20" name="x1ye=24">
    <vt:lpwstr>lBMnEHP0lJGvUmWBuNuzGy8ss8zTK93Rv+564b7DgmzAKxuGdROKgGHE3F+kS8w7zmgwtR5avXkcbmglfOVzQoqqBHFCf0a2umUC/t25fOScc2Iu92nhsg04zAQl20eFKyAA5dRpt7jqsnAM+Kf/uRuOq3khWQSJ0/lyMcG8tDU8CZ294c4NU3M4YsbFs6CHpODLEY9KrcmasBQuepqmHz6IxtlsoADj08fs0eGpRtbdTss0AYkWklYE5wU81AI</vt:lpwstr>
  </property>
  <property fmtid="{D5CDD505-2E9C-101B-9397-08002B2CF9AE}" pid="21" name="x1ye=25">
    <vt:lpwstr>sMa0M1w8LZ0wYhOOe4lDYEyf2HB1LyhWr7Odm5yeL+lqeEkdwMy7Yu+ahI4yC/7JOyaXCx8DcwGcXp5E1RSEMnG85VBdCB3Sx2QPn9TymnbTtPAOcYCaN+pByDz29F9cmcgzx0mnHoau/1ogADbtoI0nVToQntaWVa5sE9YWPZVGy1bozCo2IujI4/EfyHvXduRlva66Rd1b38Qn8sOo+QDpMublnD8vCmR7QOXw31vc2UvOXEer4AOYvyoM6Pk</vt:lpwstr>
  </property>
  <property fmtid="{D5CDD505-2E9C-101B-9397-08002B2CF9AE}" pid="22" name="x1ye=26">
    <vt:lpwstr>2X+e0LCnzN6SOsDCTeyjsDiX5M82eIcQ04mqEfpn/nW//zjna5nQqfK6hRseAvgcvbm7+33CfD+xt915lArXSVy8+/FNmmfGhER/G76o/eQyngpgNw8JelGxgBfeNyAmZxAv2lOMRxPKqKkWguO3jSR6e9zIGnPfXKM5QySCkmAPJpXdgKD/rD5phvIW7NOhExdhxvxNuiZG5YALpuVx0m1a2BxyP8mRNS8b4SPnyp0eVOPlE0EvNJgrYwlzJSf</vt:lpwstr>
  </property>
  <property fmtid="{D5CDD505-2E9C-101B-9397-08002B2CF9AE}" pid="23" name="x1ye=27">
    <vt:lpwstr>VrU2OofI5COQLqueEruIVZUx3jZUV5WnjM5evfsOqOYfseR5nvi0eHl+HVhsUkHIq/eA+iyi0w6y8E2cOxG5kYosOEA0NAKpVAtPwNW5Z9ChP19fF3IPR0lR8q4hX0X9wwegzSO/h4yipLdrrexUAjZj1C0v3bIOYZUP0485x0NaRG7OlpI035ROfLcDFg4zK3fBtUbiISU9Dh46l17ZOuEQnJ5H0DCDgziIpiwivwvRpXoRCB6oeW4aWXNCIRI</vt:lpwstr>
  </property>
  <property fmtid="{D5CDD505-2E9C-101B-9397-08002B2CF9AE}" pid="24" name="x1ye=28">
    <vt:lpwstr>I9Mzb1CFvUb5uW3XTyX3zYUvYX2pgEIW8s43+VbjdgGGQ998zzRw1ZoHPsCBVMJOkcnI+8O0m+wBotcWA+FMNzPGdJIaAo6Je5O2/k5+9WV7VaPc9ypMh0O8AjBQVHI+v/1GwbSx0cb7Mx2bvaZkRkEOmgZgNGCZaEcoWsoshysZcf8Uextqp4vlUsZeoJ1XltW3j1Kq7c1PLLJfJ4cWfZkqUOWhC5P9YnOBIDJr6nfsNjrWyxeyWnfboNhq3AP</vt:lpwstr>
  </property>
  <property fmtid="{D5CDD505-2E9C-101B-9397-08002B2CF9AE}" pid="25" name="x1ye=29">
    <vt:lpwstr>2IAgOnbxEvVo7ezeOlJphn99XQPXDNUBwv57CA283TPQ3mFnkS+o5p+CunOcJddybyGBW+z4kR84GGF24QmyOwg5gMvNEFmRHY208+bgf2gYTCMpIfsKf47IrBygL3oV9cZaGpxmUPY7n31phxd49Jon8Oiy3vGBncvPb9pUnHcjNo5Ylit+PVxS3+ZEdTp7yX5nkaven/yGB+V0TpDwrl+EriwPNJJVDW224Hypd33ripxyHCZieNRyUmWcwmH</vt:lpwstr>
  </property>
  <property fmtid="{D5CDD505-2E9C-101B-9397-08002B2CF9AE}" pid="26" name="x1ye=3">
    <vt:lpwstr>0x2e1/WIzqpTRPpUGb/5x1Grwu9vSll+UOams5zQyaIhl6r/a2Tz1yGa7QSrSGCGqqs6t4pom0QG19P3I9VvsJNADV1GOM/xUng56iIEPXW8f0ATvMMESB2mgrdsnNNseMtRi9rYoDlLdusrTOw6NW1TreeZ5AQKVtb9srurf1lNM7A+zPBywyyGuQfsl74SEZz4h2d2k/AIJCe0zAUwlgkuHDYeF2H2UtuJ+LB+syPBUgNU/JRksQ0C4F/UsyY</vt:lpwstr>
  </property>
  <property fmtid="{D5CDD505-2E9C-101B-9397-08002B2CF9AE}" pid="27" name="x1ye=30">
    <vt:lpwstr>2ixEkZUR2EbN/roegG5WxjbaTWHTBb6WW4Oqo62hccJ86T/gi62sXXhCWNF5BnPJzeJstNMMHwryrWWoygvyW2nGVWF6Px/QeDl0PSZKC6aBYqkIlLWzEeBUTDu/7qpGOFBXm/NN+YJhcXntqMMWx6P9Le7jfW9iF0mi9cd1qX54hYXsj7EIw7rPaJqnxe2F7YXUHAC5oQo92Ycmi1GJKNRKfENO/z7GD5gyk5Hs/v6m4r5y0KN0TVLar8GkblS</vt:lpwstr>
  </property>
  <property fmtid="{D5CDD505-2E9C-101B-9397-08002B2CF9AE}" pid="28" name="x1ye=31">
    <vt:lpwstr>+eBZUH63BPTCG/HNQGSuRChfIGkZ7UKX5h9VK6EEZUq9vpdUp3oN0f0Xr0XXIXalf7hlJ9NG/rnfEs9bj8lUSQnv5KWiSNOIO2y90dGEe8f4bVmIr4E2szPq9wB+/4Od/aFnWtUK2HirECWpGyRNCrhk365EPDT1fcvVZqshmbB/TEx2FUkNOnnN1HyrOD7RMpqFDRDSvB8mLOkKgjVn72oMqd+lfwbBC+E5Jnil46saaeUNLY5Vr4dS4NxvZU4</vt:lpwstr>
  </property>
  <property fmtid="{D5CDD505-2E9C-101B-9397-08002B2CF9AE}" pid="29" name="x1ye=32">
    <vt:lpwstr>qhz624AOuR9KrW3LtXEBistpE2K5s0YVAYWfGHwkIStPjFB4TjLiXK2YhmeLEc5/KWjBIX2Ho/wjFI67KhfgmDvHfuqGU/7cXVZcJnnf8fyfGhpABBAKpiY+O0v12b8Xp8QAXEKKAdMLkSzi39YSpjxe2QTDrN1DJ/kInXF4vlmbGDjpAnTK1BqDCowrqSvnspi0ckgKr/dYonf6RhNj+8fotCIh3QdQ07OHkmiBqj1k2+iIZF9dJ9Fh9rmTnhn</vt:lpwstr>
  </property>
  <property fmtid="{D5CDD505-2E9C-101B-9397-08002B2CF9AE}" pid="30" name="x1ye=33">
    <vt:lpwstr>b1sKhmoTNYtZfwJiSXF9Qc5oMZ3Vg8/RnnQwM95GIE1FxxYX8m/KvfsTsr8WcEnETPu+fLidzHjIsereOLxkVr5Li6U8laMT6w3QthOWrHvclJNZOOfjvgZqqrHkZQvJYJmCbbE/AF+hHaL+dYGIuLEwzQaYRjGJvcLfGpPWfqP9OOFdBwcTW62VNR9hJ2zleq0SraVSZtA1/qMYIma5e1GglfdLbkV5mjBCqm0yjyx93VUvOqa18lD03m39mfP</vt:lpwstr>
  </property>
  <property fmtid="{D5CDD505-2E9C-101B-9397-08002B2CF9AE}" pid="31" name="x1ye=34">
    <vt:lpwstr>rmJwOP5aq3lrRWj52f/5s+2w9+suIkOMOvMjjOotsXAJr50G8ad4uZ3LbBVI4wB/YESETUS+eLVtv2jA02UIy5+9eATOkKqHVFd5rPYI9VaXo8+0K2SqGMH3/jeGP99pHkhPlvI34W5hFqWr5grgpQHZclt05wKfrDtP7VTj00k/V194GFFhQ5aWC1yqr91TPD9ClBTcjI2sPVbhD0ufrf3tICLbrwmWXHWw9oheZSYqlcZrK0BQmVn/DjhxoKi</vt:lpwstr>
  </property>
  <property fmtid="{D5CDD505-2E9C-101B-9397-08002B2CF9AE}" pid="32" name="x1ye=35">
    <vt:lpwstr>C9wVhTg7U37IiD6ZTPpn5Susn2mJzUV0BnSMLZTbFlPRnL/lC66NIDeVtyY3LGQpjzNwpVWPWjecJQOi0nD9anV6eUg/EOS2buB4T94LGi+gkzy0ai4Ram0DDBS/Py5XKwOMQ5m/Oj3/elYlDNAa8BgbKcAxleBz90Xv0OalWPLW1tC9QeLIe/Uw5glloZF83KzfJQpeN10qxuEtTmhEC3FnSzI3rjiZuY0SJnT1M9QJeoFBfz5SbkQGcZyhNUU</vt:lpwstr>
  </property>
  <property fmtid="{D5CDD505-2E9C-101B-9397-08002B2CF9AE}" pid="33" name="x1ye=36">
    <vt:lpwstr>bnBJhCSF7I77J4iWP8tsBGseGJ9wMvQP3U/060Z/N7KcnS0tttNGsV9ZfPHvZDp6OupgtX90OtqPjxgZezg/2UNi7Cf5vesupE7uzadoLlQddEGXOthTRZtOEDTpiAb5oIo4xNORdHbyo5y4BCi5omeD28tFOl/t3EmEAOhN5X2OhlT0RN34YCY2N3LIIsPUsd8LvJU02+3uEL+wfA6o+h3llsPPqyR465iZaVy2qZ38bUtkLutXeaSCfoKD+qD</vt:lpwstr>
  </property>
  <property fmtid="{D5CDD505-2E9C-101B-9397-08002B2CF9AE}" pid="34" name="x1ye=37">
    <vt:lpwstr>htyi0Aox5/9hSrpNMeAi/VJRpUlTcM/HIO6mL5QzdsH0YJJUoaIFmnXlYMsAukv9GFXPUytsqsjG6gvV/zaDRmAmIW9W2TDrfj+w22eDJlJFDVhXUrXzi8DUiGkiZW/r4iwhhDJhqlXFICFpQP6CZVHiLfqrt2DYmRQWQRddf3vSIYJUfiXKMZHr8AP9RRNa/KH5KWL1iyXrUiTcHs9ZMsBy/d3y8F6M6YTZJWx5gFnOtF5XwFzsRZ6RBWM+LJh</vt:lpwstr>
  </property>
  <property fmtid="{D5CDD505-2E9C-101B-9397-08002B2CF9AE}" pid="35" name="x1ye=38">
    <vt:lpwstr>PJu67uZC4E3P7zsF+z8yqWBkUCh43xK1sbJRZEnpQCIsODUmeRXNRK3xnpfD0tjqR86CmCIw3DiUozRnHOtdyE4HA7fyfcBNgh6BS1iuYs/zQbu2FNLEPILNuepoUB5qswfjP6fEOoGgKz4s4k3ZDpa2H/e3HkL6UD51pAOJR+F6dfxAJ60eqh9sYzmhRfaw3JdhZ09FuMwizlKCgF2Rqn4tnLHc5huuPIrv/Q703VMdBVV9wunQLAuOXsj4xAD</vt:lpwstr>
  </property>
  <property fmtid="{D5CDD505-2E9C-101B-9397-08002B2CF9AE}" pid="36" name="x1ye=39">
    <vt:lpwstr>Jvis+RNL9mqx2ixrl3onrOcX45Eh9naZjRD+x5qFP5nzhPUja8y2h4W/uK2ANIFlkkYSJntBjmT0lDs+ROukkI+Vb7/NDiH1EhZcXCAhMBSGHVY6Vy675nqB3zJTwYzsgYqhG/7FQ9BKfeV09H+NhoZvSD/U0rNSIlmjjjtYN2dfI2aeIGi/ln6gAvrn9RnLnnSNw14UhRHK++ef+/p5wdPv9MiWcgCXOHF8wOlWQNcsiBK/GYbzl+T+Ro9EJjS</vt:lpwstr>
  </property>
  <property fmtid="{D5CDD505-2E9C-101B-9397-08002B2CF9AE}" pid="37" name="x1ye=4">
    <vt:lpwstr>+OjpWnbFwbmJL4XWBuIxiYoUL4OCcXEcl2d+PiSj2or/6Rop/q5xqQeaIRrZCHTko5qu8ly22YUHjb43AnzjVvpDfW9pa6fLpGJBDUkPs9hNw7xh0S1KNBnVzp9UVi9slPK7OO3WcGdbCSWZ1d8UczI6rog++b1xUr96KVTuoe6rMg9PUtDbgXxHeC6cO7a4t83ZMAA4gwlUJkmur9e4p2vYxYBMHEDNNyiYSQs2UkkOgp7VXY8G8pcLKNwF7SM</vt:lpwstr>
  </property>
  <property fmtid="{D5CDD505-2E9C-101B-9397-08002B2CF9AE}" pid="38" name="x1ye=40">
    <vt:lpwstr>h6qLtJXak6VG/QUx8EshE1HAGDWV430k73a3+9Me0+rt5xOG6MEG7a7Ss+z7UxTgGYtl3vibOdofLguBE+DCGUridTwy47lR/Kkd1tmheQ9rct1u+Ci499uRoMbHKkGLvPjL/zAOnlKwJi2hJ+k/381TnokcZvJVTF7wmWypuqLhDyNMLFt66HeL0RSuq6ZHNINOv9WUnbuDC5bjKQDmZY9+kT/bi6f+L45upqaogwSQc6NlX1IMaG+Gi+SzBIq</vt:lpwstr>
  </property>
  <property fmtid="{D5CDD505-2E9C-101B-9397-08002B2CF9AE}" pid="39" name="x1ye=41">
    <vt:lpwstr>gUPv1ye7+MNY3iDCi0dPfz0WkwORN1DIbUPT3vcaPfWiPFw2YKilieeIA6v9ogVlcCctW8ldiN0a4r4l5lam6e8S4bxYfGmvNlww4EW2FOUNYatUrf2LxKi3vjX/aaEf+zYKnrMmzESAvNqq+nQpI5Ai6eekcBEfy2D56PbXi9+chHrffuBCkgejLAgq5w18aoF/OgvMjHbtZYWJEGijXzQZ50RrlUW6FPAo+NEDFZNQFatSuF+3LGJpPErzMOq</vt:lpwstr>
  </property>
  <property fmtid="{D5CDD505-2E9C-101B-9397-08002B2CF9AE}" pid="40" name="x1ye=42">
    <vt:lpwstr>uF3azICWnoKpUw0tp3ocyJwPqcDz7sHilxvEWAICo7cEHNW5sDy9hzHWRu/jlfVCjucqYDB3afI4PBSm1kALPH2bU5FDabVYCBQmB08FIXla/vKCNZ2tUgdNnNRhW8chOum1YcWdYH1eH7rBMBvv1KT7A73pfCLCNqBVJUSk6YiSUG5pxnOlVSYuK6SuaYq2onRVkn2RB6j8s5Nt4DZZiDd3y3u8sox21g/Gf52tdyIR1JmDBWHQxABDyXc4ofC</vt:lpwstr>
  </property>
  <property fmtid="{D5CDD505-2E9C-101B-9397-08002B2CF9AE}" pid="41" name="x1ye=43">
    <vt:lpwstr>5qB1o/czwkjKRKncg0tki2Cu886mHMieMv4RBn5Tf5vzN/ZEP/OzZAPxePAAQ2OWPSLQhJr62iNt0/otWUIOBzLT8h+F41zsUv9PDlOb2AG8Qy6TKYglL9xl18w4WI/gjJvtlg9yDJrXYHGIGYbO32vWOT9AVh/FbKLXx7UdL1JNjVCfeWxaUMKjXgErpm6EyJY7MWSIVUpch2/UQc9qtAb0L50L7+yS/CUT0ivu2sX5irdYcE8QQs1q7pqxMy2</vt:lpwstr>
  </property>
  <property fmtid="{D5CDD505-2E9C-101B-9397-08002B2CF9AE}" pid="42" name="x1ye=44">
    <vt:lpwstr>xGml2MLpE4QMRntBo33AugUzDbyII5pIoxpTnFq26DMr113ij0mRaKnivzO6F5eaErulIYVNn2Jhp56A6A1Z7sRaKmoeqqyX7/XwD1FdfWtfrkcGb81dnGBfyD/Yl2sDKXxZXZRnhVyM4/N4pjW5Z90Ko9POhFnO3ynGHhLgbTzdX9dNJMwVPxyiNdFgCfOVRmSBJiRUzz6FfKXvOh27nrBk/6ulNKc0uprnxkHoP7Jx3bAQfr2f1nWT3yWZXMh</vt:lpwstr>
  </property>
  <property fmtid="{D5CDD505-2E9C-101B-9397-08002B2CF9AE}" pid="43" name="x1ye=45">
    <vt:lpwstr>vNuQ7w6mf/OCvoQIOYs+sb20DNdV4FRlpEusf5kWqcIuWQsor12aHUlqqjZAksJUVDbgKPsImhy5Y+FJvOlyHkLRf8/kwKpA+OAVQNilrpJYzQqIjRUugIEnZL1PmdOZWfnUOr9WFU+FFpdANyblzkk5FEc6xptcIRRgjUzONmCbOTIDYQaYtzMHAQhKA+ylAtPtCkalHae7Xj1bb33Wq6FKyGH7LR2teIkNWt99LW00LmPawXZijJru+fE5IdI</vt:lpwstr>
  </property>
  <property fmtid="{D5CDD505-2E9C-101B-9397-08002B2CF9AE}" pid="44" name="x1ye=46">
    <vt:lpwstr>U/8ekHfThsmaTvr76seHhMOrHwLGShBKQn0boZ+N27+lPeO88QFThuHcro/LIclyUVb196L/+HoX2+O+MPP3+g2IXiKWQai+mJV5qsYnvZQl7Ln2Wjn2iZRRj7yp94T/uglJ/9UOR97XVVUvH1JcdAQWx101z+kzdejLQ0RVYcxTWTt7PRPRZjn22vgeg3g7ra9KH7g+P9L/iz5hAKJrPZEQlio99zMobZ2j2lQCdw5diSid1ZHlCYWQ9OI8IWd</vt:lpwstr>
  </property>
  <property fmtid="{D5CDD505-2E9C-101B-9397-08002B2CF9AE}" pid="45" name="x1ye=47">
    <vt:lpwstr>6ZkPacWwbE1ACMGHv0uRvEEkYLL4tooJWCFMnM1JHakal4ap1/LB1LyGyulV58BdzCk5e82zwkpj5+bAkGQ9L2TE4HJVZJF9F17f+xm7FcQUizc/OR40GA73bH63ZGRK8dfrFlSV8/C8HMLQ4OOTIHSklnxFmj52asx/qjWSchP655/hw0HMam4Un8UvSpKamCZeeb+peQHGC59mEM3USL5+qLP/+0GFBCJX2dpyI8aXcjqb/mb4wsVQ7g8k0mc</vt:lpwstr>
  </property>
  <property fmtid="{D5CDD505-2E9C-101B-9397-08002B2CF9AE}" pid="46" name="x1ye=48">
    <vt:lpwstr>K+uATfbOXzHp0np0HRCLcAYpIho7cajlx1m9lLtL9CUMyXL+bvfl4KROIC6OhIX5QOOO+icXysgKxiZO8Ns8NYms0QpAKatcZ2Aj/5TyMsisHiDe2L0QJ1/PtsCr5+nyJuCYEnqTk0CupAc5XJVCdeED+wVraKJOH1uY1CcBfmqlg3JUhSeuyfL08ngb7T+tnWnQPYj+/59ZFbYu28pR74XVhB7R9Gntgk++79vcB+du0M0oHVkDUyjYwbC5l7x</vt:lpwstr>
  </property>
  <property fmtid="{D5CDD505-2E9C-101B-9397-08002B2CF9AE}" pid="47" name="x1ye=49">
    <vt:lpwstr>MGnr3fi+Gvi14/D6gAYbLYf8iZj5T2rPzjwMbUxPAfu32QZAUItgpSMBypWAoyIfZG2P/YBJsAPSkz9XHagVZzHEoKmQkcZf+3BGf3FIFZiXRzPfH0sjO/zV5EW9XMJ/d00fFonOelkgmzLd4jPyKnz/6MyXJzltQQmr/xnOQ8p/2+0o7+gxiOiOSCSM88czjxUMhUCKxGMkjrf2CS6DdBYjdwK/Ju9twVt2/fuw8JY7hapIMGveidgrwVq1JaA</vt:lpwstr>
  </property>
  <property fmtid="{D5CDD505-2E9C-101B-9397-08002B2CF9AE}" pid="48" name="x1ye=5">
    <vt:lpwstr>H+2EXwjVKQE2izbx74xKLtKg22Hpc3LNpToC6lQGtLO2KWICO4XDI5FXvKwT2IcqG5kAm5LwhSDyBTgrbTyyGW0M5iSRXHw6CNpMcKBL9MqC1MPml2hlxzQt20xx0c//2l6RjG8L6MQSWIJGE0nY/cPNliFeD2W2n9nBk9phSueHFj8Xto5OInEBzs1ygEcDN9w6T1asVRNz7OZyLcn2+jbBxWc4Ud3y+3AYG/RBVBH5keRj6nvMok7jYgEFFjG</vt:lpwstr>
  </property>
  <property fmtid="{D5CDD505-2E9C-101B-9397-08002B2CF9AE}" pid="49" name="x1ye=50">
    <vt:lpwstr>fZurauEYLrTPuzBpB6XYN7KLukOg5ca9wxUe38S3TDbdLmvSd1Kc9Rhlf+h98cB/ChVLnYfiR6pOKUPrmyLijKJ8V07ZBTmxfuwFwZKv9wG1JXTFCElsYWc+MVmJT60frSs3mdvxqfyo5/UgOsAnUoUfRlnVCoaJDzEuhjDrEZGXIOT8d1vXfkkuEL6vNEzcJvXOkZzGZl4pzV401eGvdC5XfXKbttD9Wbavv3SLdGoUukg+Xd43sA/GERyYXBk</vt:lpwstr>
  </property>
  <property fmtid="{D5CDD505-2E9C-101B-9397-08002B2CF9AE}" pid="50" name="x1ye=51">
    <vt:lpwstr>NPOKy48350aH03VSdDv4sr56E7hLpAKBd3By4Cm/+sD6HSRR/D1z/ViAdYO+2Rj7si1ZTCapunb2zpSk9Pu+aoUwTVSVuI5VJtjXtVGCNt/Nfqj+VvzpY7nQqYyJkds+WXqOYXhdNxtaBTfn7eLRB8hviDnHj8Uby6LcZ0p+1CtjxOxng64IfIWMxsxjpu53rhem+RFvySKL+oUVtZDt7bLL5xaTb2W+PUefj2CvbURTLwZqzu9Fp5knNis9skq</vt:lpwstr>
  </property>
  <property fmtid="{D5CDD505-2E9C-101B-9397-08002B2CF9AE}" pid="51" name="x1ye=52">
    <vt:lpwstr>jz9lYB12I4xSe3kSZi9Ou8IqTqi3WUDsfj0jjmpO+LOvTiNe8H7CQhmz9u/qoCayGAOh6/Jjtr/0qQInxlukOec2noKZ1ZjCAE17mn3xtH+v51ZkW4MnFj4LQScNfphySaKTV0ZJCr4IqikP5d/ckuzms0F3Z9/htlG9GYmSMOaqYYMdrn4GE9WyOUhzlJTgFn7m04GhIYsszO7/l5Igw1KVhsjCUzmYRHeU+DA9bgwv2SNaiAZR+ZBrQhVHHrf</vt:lpwstr>
  </property>
  <property fmtid="{D5CDD505-2E9C-101B-9397-08002B2CF9AE}" pid="52" name="x1ye=53">
    <vt:lpwstr>OJ6v43Cqmg2LVlvhgSAM0TgBa8pBTZv97GlIIDOWkYXjh4EJ5rum9POTR3RyWfYS97o/hjnpx4qdKiXSjNlvfDvXCt0APWXavG2X6sXoSD4esWhk5Uw+pvwezLz7/p48PN9tdAzvYh0SriWZYVwB0JevG11v2na8Q1WcbA0czOD6hhaiQx0Q+bDsMPNxIP/ZN7kx9fsd2MfeGyPzVlCSd8ygQ0q5OY0jIEsNbcWq0YXGbnTLb2vMtkKS6uLLRzN</vt:lpwstr>
  </property>
  <property fmtid="{D5CDD505-2E9C-101B-9397-08002B2CF9AE}" pid="53" name="x1ye=54">
    <vt:lpwstr>UjehW4KNNzXvtHi6jLBUBjtvr8KpNwqS4wQrzwvGB9L8V2fYNLTMnSEauvDgEre/aS0f2S62J0AnrAkswfVsa2tf/eRYQN6bmZ1P+c8zizQTxggiF/JLJ8CedHbVWWG8ufTG/s0/TgQdTGYJug89YSlqMQzIr8mMxkjj3ZvB5EOMml9uNM9WihCMjD/3TEEq5JFbQKC09cu9zNYC3qYVJiG63l0RSJBouyMzsEwLm0OozN3LeCmT/BSsztxcpFg</vt:lpwstr>
  </property>
  <property fmtid="{D5CDD505-2E9C-101B-9397-08002B2CF9AE}" pid="54" name="x1ye=55">
    <vt:lpwstr>v+a9cleXNO9E/tjYn0/zFmNoq9w9NKjEqtJupaA8+KSfv0aYG6U98JvLBNRgnPY35yO62tj7IO1pZRWLQRExYWq/3vO7IPekrXTuP6AxmDQ/bG638V7TqJhnuzSFqmXkMCJAh1cAo6luhzXrG+Pc+4kLZzBKz7lDTOTUNyPemyD5DmJUHVyWGvkwq0sAaRiientaxM+mJPaf98ZF+rg6plpLrvM0Xhs+v8fiFooS/j6B45f3LEgNwAA</vt:lpwstr>
  </property>
  <property fmtid="{D5CDD505-2E9C-101B-9397-08002B2CF9AE}" pid="55" name="x1ye=6">
    <vt:lpwstr>PvoyMm2BHNU3c0Xu2KFq1ZG4n6eL5U2YyhASo4YhH0LZsGIh0hSHmxlRpYZtWuXPZu6j/xwDcr7qNB7b9T+G0vt+gVCyH8Tqowaq2dy0MT0z7MM2iRZUXrasyBQIv1UB9vZinvDHCjy1RqI5Y4+5d1U/DI6daa144mZlrknRKcx5cvixpVfPk9O8Wa6hGXQT/7AazPgRUI+QAOw11JIZiNZkDPaEGOybL20QWX62ujQkPeMDIp1eMdyhb7bv4/5</vt:lpwstr>
  </property>
  <property fmtid="{D5CDD505-2E9C-101B-9397-08002B2CF9AE}" pid="56" name="x1ye=7">
    <vt:lpwstr>av0G+Lva52NLLLqiKJ+VxrDd4sYwj9Uf0lErknDDx5gCq+/cEqUUpX1AKsZYvZEA+eNIF8Ggr+DfeYIG9O7aMYbadiDTCs26CluIDzklqUQaQWlnHjoxzc7YkMLcZYYKckNSkTJdzZ1mmtUfJR/GH6zpLdSyAhAoAFDSxj1Aj7OX+OsYRxuVwRl6kHP+xj7MiyjdrWZf0Ok62rdg2YUiXCprTCQyDi14a6FpoVCfdj+fV/Xqu1tikaIouw8gyL7</vt:lpwstr>
  </property>
  <property fmtid="{D5CDD505-2E9C-101B-9397-08002B2CF9AE}" pid="57" name="x1ye=8">
    <vt:lpwstr>gqcztKVLxemM0ujnVrC4Vqk0g2sBAlD6ww7GyJP4fDRglNZ4Qd/xt+I3rHG6sXdLZlRVeLIBiHA2NmyUhN3P3ak4qS4B9RR/6eqctXwIBajb3CE9ZCZYifSZGqZb5YPUEVaA6h7J7d1JxMSbBjjog47D3HldX0sJS6HhPGXKmi7lerXKvxnJVl77S8LT4lfA6dDOg+swSynlg2Meea+T9BBMvUMGFe51X+ILqVR4bNz2NZNRXJcjqqSJZbT9GFz</vt:lpwstr>
  </property>
  <property fmtid="{D5CDD505-2E9C-101B-9397-08002B2CF9AE}" pid="58" name="x1ye=9">
    <vt:lpwstr>ALbjddfOx8F7C8cBcPF7dBk+FfoBZx45XO9207dm/rF3W5GP8+TCD/kJEs9i5yMQ151t4RcUtmKbaPpNdZ5KFSHlboERzDS09vtVggDbAldhcRQAynGj/uhmiIQacNJCt0zF3tNcnk5yqliKJUtMSzc31R44EekQAdAco6kqk2lvNtU5SL20a5XEropUP0Q5SXMtDcWFHhM83yLUmiRqs/KCdZWL/wBwVEHX9rJNnnbryNoGAXbG11x5Z6vpzjE</vt:lpwstr>
  </property>
</Properties>
</file>